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Borders>
          <w:top w:val="thickThinSmallGap" w:sz="24" w:space="0" w:color="404040"/>
          <w:left w:val="thickThinSmallGap" w:sz="24" w:space="0" w:color="404040"/>
          <w:bottom w:val="thinThickSmallGap" w:sz="24" w:space="0" w:color="404040"/>
          <w:right w:val="thinThickSmallGap" w:sz="24" w:space="0" w:color="404040"/>
          <w:insideH w:val="single" w:sz="8" w:space="0" w:color="808080"/>
          <w:insideV w:val="single" w:sz="8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1394"/>
        <w:gridCol w:w="2880"/>
        <w:gridCol w:w="262"/>
        <w:gridCol w:w="2618"/>
      </w:tblGrid>
      <w:tr w:rsidR="000119A0" w14:paraId="096F7596" w14:textId="77777777">
        <w:trPr>
          <w:trHeight w:val="1047"/>
          <w:jc w:val="center"/>
        </w:trPr>
        <w:tc>
          <w:tcPr>
            <w:tcW w:w="6022" w:type="dxa"/>
            <w:gridSpan w:val="4"/>
            <w:tcBorders>
              <w:top w:val="thickThinSmallGap" w:sz="24" w:space="0" w:color="404040"/>
              <w:bottom w:val="single" w:sz="12" w:space="0" w:color="808080"/>
              <w:right w:val="single" w:sz="12" w:space="0" w:color="808080"/>
            </w:tcBorders>
            <w:vAlign w:val="center"/>
          </w:tcPr>
          <w:p w14:paraId="16BC636C" w14:textId="77777777" w:rsidR="000119A0" w:rsidRDefault="00000000">
            <w:pPr>
              <w:ind w:firstLineChars="100" w:firstLine="280"/>
              <w:rPr>
                <w:color w:val="FF0000"/>
                <w:sz w:val="28"/>
              </w:rPr>
            </w:pPr>
            <w:r>
              <w:rPr>
                <w:rFonts w:hint="eastAsia"/>
                <w:sz w:val="28"/>
              </w:rPr>
              <w:t>XM-01小组</w:t>
            </w:r>
          </w:p>
        </w:tc>
        <w:tc>
          <w:tcPr>
            <w:tcW w:w="2618" w:type="dxa"/>
            <w:tcBorders>
              <w:top w:val="thickThinSmallGap" w:sz="24" w:space="0" w:color="404040"/>
              <w:left w:val="single" w:sz="12" w:space="0" w:color="808080"/>
              <w:bottom w:val="single" w:sz="12" w:space="0" w:color="808080"/>
            </w:tcBorders>
            <w:vAlign w:val="center"/>
          </w:tcPr>
          <w:p w14:paraId="543ED49D" w14:textId="77777777" w:rsidR="000119A0" w:rsidRDefault="000119A0">
            <w:pPr>
              <w:rPr>
                <w:b/>
                <w:color w:val="FF0000"/>
                <w:sz w:val="24"/>
              </w:rPr>
            </w:pPr>
          </w:p>
        </w:tc>
      </w:tr>
      <w:tr w:rsidR="000119A0" w14:paraId="10431132" w14:textId="77777777">
        <w:trPr>
          <w:trHeight w:val="600"/>
          <w:jc w:val="center"/>
        </w:trPr>
        <w:tc>
          <w:tcPr>
            <w:tcW w:w="1486" w:type="dxa"/>
            <w:tcBorders>
              <w:top w:val="single" w:sz="12" w:space="0" w:color="808080"/>
              <w:bottom w:val="thinThickSmallGap" w:sz="24" w:space="0" w:color="404040"/>
              <w:right w:val="single" w:sz="12" w:space="0" w:color="808080"/>
            </w:tcBorders>
            <w:vAlign w:val="center"/>
          </w:tcPr>
          <w:p w14:paraId="13FEBA36" w14:textId="77777777" w:rsidR="000119A0" w:rsidRDefault="00000000">
            <w:pPr>
              <w:rPr>
                <w:sz w:val="24"/>
              </w:rPr>
            </w:pPr>
            <w:r>
              <w:rPr>
                <w:sz w:val="24"/>
              </w:rPr>
              <w:t>文档编</w:t>
            </w:r>
            <w:r>
              <w:rPr>
                <w:rFonts w:hint="eastAsia"/>
                <w:sz w:val="24"/>
              </w:rPr>
              <w:t>号</w:t>
            </w:r>
            <w:r>
              <w:rPr>
                <w:sz w:val="24"/>
              </w:rPr>
              <w:t>:</w:t>
            </w:r>
          </w:p>
        </w:tc>
        <w:tc>
          <w:tcPr>
            <w:tcW w:w="7154" w:type="dxa"/>
            <w:gridSpan w:val="4"/>
            <w:tcBorders>
              <w:top w:val="single" w:sz="12" w:space="0" w:color="808080"/>
              <w:left w:val="single" w:sz="12" w:space="0" w:color="808080"/>
              <w:bottom w:val="thinThickSmallGap" w:sz="24" w:space="0" w:color="404040"/>
            </w:tcBorders>
            <w:vAlign w:val="center"/>
          </w:tcPr>
          <w:p w14:paraId="2E3A5E5E" w14:textId="77777777" w:rsidR="000119A0" w:rsidRDefault="00000000">
            <w:pPr>
              <w:ind w:left="176"/>
              <w:rPr>
                <w:sz w:val="24"/>
                <w:lang w:val="fr-FR"/>
              </w:rPr>
            </w:pPr>
            <w:r>
              <w:rPr>
                <w:rFonts w:ascii="Times New Roman" w:hint="eastAsia"/>
                <w:sz w:val="24"/>
              </w:rPr>
              <w:t>#</w:t>
            </w:r>
            <w:r>
              <w:rPr>
                <w:rFonts w:ascii="Times New Roman" w:hint="eastAsia"/>
                <w:sz w:val="24"/>
                <w:lang w:val="de-DE"/>
              </w:rPr>
              <w:t>DataBase</w:t>
            </w:r>
          </w:p>
        </w:tc>
      </w:tr>
      <w:tr w:rsidR="000119A0" w14:paraId="3A4CC012" w14:textId="77777777">
        <w:trPr>
          <w:trHeight w:val="9457"/>
          <w:jc w:val="center"/>
        </w:trPr>
        <w:tc>
          <w:tcPr>
            <w:tcW w:w="8640" w:type="dxa"/>
            <w:gridSpan w:val="5"/>
            <w:tcBorders>
              <w:top w:val="thinThickSmallGap" w:sz="24" w:space="0" w:color="404040"/>
              <w:bottom w:val="thickThinSmallGap" w:sz="24" w:space="0" w:color="404040"/>
            </w:tcBorders>
          </w:tcPr>
          <w:p w14:paraId="77F764DB" w14:textId="77777777" w:rsidR="000119A0" w:rsidRDefault="000119A0">
            <w:pPr>
              <w:ind w:left="485" w:firstLine="422"/>
              <w:jc w:val="center"/>
              <w:rPr>
                <w:lang w:val="fr-FR"/>
              </w:rPr>
            </w:pPr>
          </w:p>
          <w:p w14:paraId="68E52084" w14:textId="77777777" w:rsidR="000119A0" w:rsidRDefault="000119A0">
            <w:pPr>
              <w:ind w:left="485" w:firstLine="422"/>
              <w:jc w:val="center"/>
              <w:rPr>
                <w:lang w:val="fr-FR"/>
              </w:rPr>
            </w:pPr>
          </w:p>
          <w:p w14:paraId="391D44A4" w14:textId="77777777" w:rsidR="000119A0" w:rsidRDefault="000119A0">
            <w:pPr>
              <w:ind w:left="485" w:firstLine="422"/>
              <w:jc w:val="center"/>
              <w:rPr>
                <w:lang w:val="fr-FR"/>
              </w:rPr>
            </w:pPr>
          </w:p>
          <w:p w14:paraId="32DF1581" w14:textId="77777777" w:rsidR="000119A0" w:rsidRDefault="000119A0">
            <w:pPr>
              <w:ind w:left="485" w:firstLine="422"/>
              <w:jc w:val="center"/>
              <w:rPr>
                <w:lang w:val="fr-FR"/>
              </w:rPr>
            </w:pPr>
          </w:p>
          <w:p w14:paraId="3348CC1B" w14:textId="77777777" w:rsidR="000119A0" w:rsidRDefault="000119A0">
            <w:pPr>
              <w:ind w:left="485" w:firstLine="422"/>
              <w:jc w:val="center"/>
              <w:rPr>
                <w:lang w:val="fr-FR"/>
              </w:rPr>
            </w:pPr>
          </w:p>
          <w:p w14:paraId="0ACB0446" w14:textId="77777777" w:rsidR="000119A0" w:rsidRDefault="000119A0">
            <w:pPr>
              <w:ind w:leftChars="231" w:left="485" w:firstLineChars="49" w:firstLine="354"/>
              <w:rPr>
                <w:rFonts w:ascii="黑体" w:eastAsia="黑体" w:hAnsi="Arial"/>
                <w:b/>
                <w:sz w:val="72"/>
              </w:rPr>
            </w:pPr>
          </w:p>
          <w:p w14:paraId="296FAA74" w14:textId="77777777" w:rsidR="000119A0" w:rsidRDefault="000119A0">
            <w:pPr>
              <w:ind w:left="485" w:firstLine="422"/>
              <w:jc w:val="center"/>
            </w:pPr>
          </w:p>
          <w:p w14:paraId="3BEAE062" w14:textId="77777777" w:rsidR="000119A0" w:rsidRDefault="00000000">
            <w:pPr>
              <w:jc w:val="center"/>
              <w:rPr>
                <w:rFonts w:ascii="黑体" w:eastAsia="黑体" w:hAnsi="Arial"/>
                <w:b/>
                <w:sz w:val="72"/>
              </w:rPr>
            </w:pPr>
            <w:r>
              <w:rPr>
                <w:rFonts w:ascii="黑体" w:eastAsia="黑体" w:hAnsi="Arial" w:hint="eastAsia"/>
                <w:b/>
                <w:sz w:val="72"/>
              </w:rPr>
              <w:t>数据库设计说明书</w:t>
            </w:r>
          </w:p>
          <w:p w14:paraId="3CAEEAF1" w14:textId="77777777" w:rsidR="000119A0" w:rsidRDefault="000119A0">
            <w:pPr>
              <w:ind w:left="485" w:firstLine="422"/>
              <w:jc w:val="center"/>
            </w:pPr>
          </w:p>
          <w:p w14:paraId="1D77E323" w14:textId="77777777" w:rsidR="000119A0" w:rsidRDefault="00000000">
            <w:r>
              <w:rPr>
                <w:rFonts w:hint="eastAsia"/>
              </w:rPr>
              <w:t xml:space="preserve">                                             </w:t>
            </w:r>
          </w:p>
          <w:p w14:paraId="1B51896A" w14:textId="77777777" w:rsidR="000119A0" w:rsidRDefault="000119A0">
            <w:pPr>
              <w:ind w:left="485" w:firstLine="422"/>
              <w:jc w:val="center"/>
            </w:pPr>
          </w:p>
          <w:p w14:paraId="221156DD" w14:textId="77777777" w:rsidR="000119A0" w:rsidRDefault="000119A0">
            <w:pPr>
              <w:ind w:left="485" w:firstLine="422"/>
              <w:jc w:val="center"/>
            </w:pPr>
          </w:p>
          <w:p w14:paraId="0E3E2E56" w14:textId="77777777" w:rsidR="000119A0" w:rsidRDefault="000119A0">
            <w:pPr>
              <w:ind w:left="485" w:firstLine="422"/>
              <w:jc w:val="center"/>
            </w:pPr>
          </w:p>
          <w:p w14:paraId="028448C0" w14:textId="77777777" w:rsidR="000119A0" w:rsidRDefault="000119A0">
            <w:pPr>
              <w:ind w:left="485" w:firstLine="422"/>
              <w:jc w:val="center"/>
            </w:pPr>
          </w:p>
          <w:p w14:paraId="27E7A75F" w14:textId="77777777" w:rsidR="000119A0" w:rsidRDefault="000119A0">
            <w:pPr>
              <w:ind w:left="485" w:firstLine="422"/>
              <w:jc w:val="center"/>
            </w:pPr>
          </w:p>
          <w:p w14:paraId="7D0CB523" w14:textId="77777777" w:rsidR="000119A0" w:rsidRDefault="000119A0">
            <w:pPr>
              <w:ind w:left="485" w:firstLine="422"/>
              <w:jc w:val="center"/>
            </w:pPr>
          </w:p>
          <w:p w14:paraId="6B8DF773" w14:textId="77777777" w:rsidR="000119A0" w:rsidRDefault="000119A0">
            <w:pPr>
              <w:ind w:left="485" w:firstLine="422"/>
              <w:jc w:val="center"/>
            </w:pPr>
          </w:p>
          <w:p w14:paraId="405ADACF" w14:textId="77777777" w:rsidR="000119A0" w:rsidRDefault="000119A0">
            <w:pPr>
              <w:ind w:left="485" w:firstLine="422"/>
              <w:jc w:val="center"/>
            </w:pPr>
          </w:p>
          <w:p w14:paraId="7888FD8E" w14:textId="77777777" w:rsidR="000119A0" w:rsidRDefault="000119A0">
            <w:pPr>
              <w:ind w:left="485" w:firstLine="422"/>
              <w:jc w:val="center"/>
            </w:pPr>
          </w:p>
          <w:p w14:paraId="3A741FEE" w14:textId="77777777" w:rsidR="000119A0" w:rsidRDefault="000119A0">
            <w:pPr>
              <w:ind w:left="485" w:firstLine="422"/>
              <w:jc w:val="center"/>
            </w:pPr>
          </w:p>
          <w:p w14:paraId="13F9C44E" w14:textId="77777777" w:rsidR="000119A0" w:rsidRDefault="000119A0">
            <w:pPr>
              <w:ind w:left="485" w:firstLine="422"/>
            </w:pPr>
          </w:p>
          <w:p w14:paraId="6FECABD1" w14:textId="77777777" w:rsidR="000119A0" w:rsidRDefault="000119A0">
            <w:pPr>
              <w:ind w:left="485" w:firstLine="422"/>
              <w:jc w:val="center"/>
            </w:pPr>
          </w:p>
          <w:p w14:paraId="658855B4" w14:textId="77777777" w:rsidR="000119A0" w:rsidRDefault="000119A0">
            <w:pPr>
              <w:ind w:left="485" w:firstLine="422"/>
              <w:jc w:val="center"/>
            </w:pPr>
          </w:p>
        </w:tc>
      </w:tr>
      <w:tr w:rsidR="000119A0" w14:paraId="599C1C51" w14:textId="77777777">
        <w:trPr>
          <w:trHeight w:val="870"/>
          <w:jc w:val="center"/>
        </w:trPr>
        <w:tc>
          <w:tcPr>
            <w:tcW w:w="2880" w:type="dxa"/>
            <w:gridSpan w:val="2"/>
            <w:tcBorders>
              <w:top w:val="thickThinSmallGap" w:sz="24" w:space="0" w:color="404040"/>
              <w:bottom w:val="single" w:sz="12" w:space="0" w:color="808080"/>
              <w:right w:val="single" w:sz="12" w:space="0" w:color="808080"/>
            </w:tcBorders>
            <w:vAlign w:val="center"/>
          </w:tcPr>
          <w:p w14:paraId="2D7138AC" w14:textId="77777777" w:rsidR="000119A0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编写：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XM-01小组</w:t>
            </w:r>
          </w:p>
        </w:tc>
        <w:tc>
          <w:tcPr>
            <w:tcW w:w="2880" w:type="dxa"/>
            <w:tcBorders>
              <w:top w:val="thickThinSmallGap" w:sz="24" w:space="0" w:color="40404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vAlign w:val="center"/>
          </w:tcPr>
          <w:p w14:paraId="6B97F8EC" w14:textId="77777777" w:rsidR="000119A0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审核：XM-01小组</w:t>
            </w:r>
          </w:p>
        </w:tc>
        <w:tc>
          <w:tcPr>
            <w:tcW w:w="2880" w:type="dxa"/>
            <w:gridSpan w:val="2"/>
            <w:tcBorders>
              <w:top w:val="thickThinSmallGap" w:sz="24" w:space="0" w:color="404040"/>
              <w:left w:val="single" w:sz="12" w:space="0" w:color="808080"/>
              <w:bottom w:val="single" w:sz="12" w:space="0" w:color="808080"/>
            </w:tcBorders>
            <w:vAlign w:val="center"/>
          </w:tcPr>
          <w:p w14:paraId="403558CA" w14:textId="77777777" w:rsidR="000119A0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批准：X</w:t>
            </w:r>
            <w:r>
              <w:rPr>
                <w:sz w:val="24"/>
              </w:rPr>
              <w:t>M</w:t>
            </w:r>
            <w:r>
              <w:rPr>
                <w:rFonts w:hint="eastAsia"/>
                <w:sz w:val="24"/>
              </w:rPr>
              <w:t>-01小组</w:t>
            </w:r>
          </w:p>
        </w:tc>
      </w:tr>
      <w:tr w:rsidR="000119A0" w14:paraId="34746853" w14:textId="77777777">
        <w:trPr>
          <w:trHeight w:val="950"/>
          <w:jc w:val="center"/>
        </w:trPr>
        <w:tc>
          <w:tcPr>
            <w:tcW w:w="2880" w:type="dxa"/>
            <w:gridSpan w:val="2"/>
            <w:tcBorders>
              <w:top w:val="single" w:sz="12" w:space="0" w:color="808080"/>
              <w:bottom w:val="thinThickSmallGap" w:sz="24" w:space="0" w:color="404040"/>
              <w:right w:val="single" w:sz="12" w:space="0" w:color="808080"/>
            </w:tcBorders>
            <w:vAlign w:val="center"/>
          </w:tcPr>
          <w:p w14:paraId="54F72E95" w14:textId="77777777" w:rsidR="000119A0" w:rsidRDefault="00000000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日期：2025.5.17</w:t>
            </w:r>
          </w:p>
        </w:tc>
        <w:tc>
          <w:tcPr>
            <w:tcW w:w="2880" w:type="dxa"/>
            <w:tcBorders>
              <w:top w:val="single" w:sz="12" w:space="0" w:color="808080"/>
              <w:left w:val="single" w:sz="12" w:space="0" w:color="808080"/>
              <w:bottom w:val="thinThickSmallGap" w:sz="24" w:space="0" w:color="404040"/>
              <w:right w:val="single" w:sz="12" w:space="0" w:color="808080"/>
            </w:tcBorders>
            <w:vAlign w:val="center"/>
          </w:tcPr>
          <w:p w14:paraId="29C2FE32" w14:textId="77777777" w:rsidR="000119A0" w:rsidRDefault="00000000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日期：2025.5.17</w:t>
            </w:r>
          </w:p>
        </w:tc>
        <w:tc>
          <w:tcPr>
            <w:tcW w:w="2880" w:type="dxa"/>
            <w:gridSpan w:val="2"/>
            <w:tcBorders>
              <w:top w:val="single" w:sz="12" w:space="0" w:color="808080"/>
              <w:left w:val="single" w:sz="12" w:space="0" w:color="808080"/>
              <w:bottom w:val="thinThickSmallGap" w:sz="24" w:space="0" w:color="404040"/>
            </w:tcBorders>
            <w:vAlign w:val="center"/>
          </w:tcPr>
          <w:p w14:paraId="389E8581" w14:textId="77777777" w:rsidR="000119A0" w:rsidRDefault="00000000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日期：2025.5.17</w:t>
            </w:r>
          </w:p>
        </w:tc>
      </w:tr>
    </w:tbl>
    <w:p w14:paraId="70D31669" w14:textId="77777777" w:rsidR="000119A0" w:rsidRDefault="000119A0">
      <w:pPr>
        <w:rPr>
          <w:sz w:val="28"/>
        </w:rPr>
        <w:sectPr w:rsidR="000119A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797" w:bottom="1440" w:left="1077" w:header="779" w:footer="992" w:gutter="0"/>
          <w:pgNumType w:start="1"/>
          <w:cols w:space="720"/>
          <w:titlePg/>
          <w:docGrid w:type="lines" w:linePitch="312"/>
        </w:sectPr>
      </w:pPr>
    </w:p>
    <w:p w14:paraId="6D0FA750" w14:textId="77777777" w:rsidR="000119A0" w:rsidRDefault="00000000">
      <w:pPr>
        <w:jc w:val="center"/>
        <w:rPr>
          <w:sz w:val="28"/>
        </w:rPr>
      </w:pPr>
      <w:r>
        <w:rPr>
          <w:rFonts w:hint="eastAsia"/>
          <w:sz w:val="28"/>
        </w:rPr>
        <w:lastRenderedPageBreak/>
        <w:t>目 录</w:t>
      </w:r>
    </w:p>
    <w:p w14:paraId="0C929AEE" w14:textId="77777777" w:rsidR="000119A0" w:rsidRDefault="00000000">
      <w:pPr>
        <w:pStyle w:val="TOC1"/>
        <w:tabs>
          <w:tab w:val="left" w:pos="1260"/>
        </w:tabs>
        <w:rPr>
          <w:rFonts w:ascii="等线" w:eastAsia="等线" w:hAnsi="等线" w:hint="eastAsia"/>
          <w:b w:val="0"/>
          <w:caps w:val="0"/>
          <w:sz w:val="21"/>
          <w:szCs w:val="22"/>
        </w:rPr>
      </w:pPr>
      <w:r>
        <w:rPr>
          <w:rFonts w:ascii="微软雅黑" w:eastAsia="微软雅黑" w:hAnsi="微软雅黑" w:cs="微软雅黑" w:hint="eastAsia"/>
          <w:b w:val="0"/>
          <w:caps w:val="0"/>
          <w:sz w:val="21"/>
        </w:rPr>
        <w:fldChar w:fldCharType="begin"/>
      </w:r>
      <w:r>
        <w:rPr>
          <w:rFonts w:ascii="微软雅黑" w:eastAsia="微软雅黑" w:hAnsi="微软雅黑" w:cs="微软雅黑" w:hint="eastAsia"/>
          <w:b w:val="0"/>
          <w:caps w:val="0"/>
          <w:sz w:val="21"/>
        </w:rPr>
        <w:instrText xml:space="preserve"> TOC \o "1-3" \h \z \u </w:instrText>
      </w:r>
      <w:r>
        <w:rPr>
          <w:rFonts w:ascii="微软雅黑" w:eastAsia="微软雅黑" w:hAnsi="微软雅黑" w:cs="微软雅黑" w:hint="eastAsia"/>
          <w:b w:val="0"/>
          <w:caps w:val="0"/>
          <w:sz w:val="21"/>
        </w:rPr>
        <w:fldChar w:fldCharType="separate"/>
      </w:r>
      <w:hyperlink w:anchor="_Toc62413974" w:history="1">
        <w:r w:rsidR="000119A0">
          <w:rPr>
            <w:rStyle w:val="a7"/>
            <w:rFonts w:ascii="Times New Roman" w:eastAsia="微软雅黑" w:cs="微软雅黑"/>
          </w:rPr>
          <w:t>第一章</w:t>
        </w:r>
        <w:r w:rsidR="000119A0">
          <w:rPr>
            <w:rFonts w:ascii="等线" w:eastAsia="等线" w:hAnsi="等线"/>
            <w:b w:val="0"/>
            <w:caps w:val="0"/>
            <w:sz w:val="21"/>
            <w:szCs w:val="22"/>
          </w:rPr>
          <w:tab/>
        </w:r>
        <w:r w:rsidR="000119A0">
          <w:rPr>
            <w:rStyle w:val="a7"/>
            <w:rFonts w:ascii="微软雅黑" w:eastAsia="微软雅黑" w:hAnsi="微软雅黑" w:cs="微软雅黑"/>
          </w:rPr>
          <w:t>引言</w:t>
        </w:r>
        <w:r w:rsidR="000119A0">
          <w:tab/>
        </w:r>
        <w:r w:rsidR="000119A0">
          <w:fldChar w:fldCharType="begin"/>
        </w:r>
        <w:r w:rsidR="000119A0">
          <w:instrText xml:space="preserve"> PAGEREF _Toc62413974 \h </w:instrText>
        </w:r>
        <w:r w:rsidR="000119A0">
          <w:fldChar w:fldCharType="separate"/>
        </w:r>
        <w:r w:rsidR="000119A0">
          <w:t>1</w:t>
        </w:r>
        <w:r w:rsidR="000119A0">
          <w:fldChar w:fldCharType="end"/>
        </w:r>
      </w:hyperlink>
    </w:p>
    <w:p w14:paraId="6F4E6178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75" w:history="1">
        <w:r>
          <w:rPr>
            <w:rStyle w:val="a7"/>
            <w:rFonts w:ascii="Times New Roman" w:eastAsia="微软雅黑" w:cs="微软雅黑"/>
          </w:rPr>
          <w:t>1.1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编写目的</w:t>
        </w:r>
        <w:r>
          <w:tab/>
        </w:r>
        <w:r>
          <w:fldChar w:fldCharType="begin"/>
        </w:r>
        <w:r>
          <w:instrText xml:space="preserve"> PAGEREF _Toc62413975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CFE1D99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76" w:history="1">
        <w:r>
          <w:rPr>
            <w:rStyle w:val="a7"/>
            <w:rFonts w:ascii="Times New Roman" w:eastAsia="微软雅黑" w:cs="微软雅黑"/>
          </w:rPr>
          <w:t>1.2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背景</w:t>
        </w:r>
        <w:r>
          <w:tab/>
        </w:r>
        <w:r>
          <w:fldChar w:fldCharType="begin"/>
        </w:r>
        <w:r>
          <w:instrText xml:space="preserve"> PAGEREF _Toc62413976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BC24ABA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77" w:history="1">
        <w:r>
          <w:rPr>
            <w:rStyle w:val="a7"/>
            <w:rFonts w:ascii="Times New Roman" w:eastAsia="微软雅黑" w:cs="微软雅黑"/>
          </w:rPr>
          <w:t>1.3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术语定义</w:t>
        </w:r>
        <w:r>
          <w:tab/>
        </w:r>
        <w:r>
          <w:fldChar w:fldCharType="begin"/>
        </w:r>
        <w:r>
          <w:instrText xml:space="preserve"> PAGEREF _Toc62413977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7B99ABC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78" w:history="1">
        <w:r>
          <w:rPr>
            <w:rStyle w:val="a7"/>
            <w:rFonts w:ascii="Times New Roman" w:eastAsia="微软雅黑" w:cs="微软雅黑"/>
          </w:rPr>
          <w:t>1.4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参考资料</w:t>
        </w:r>
        <w:r>
          <w:tab/>
        </w:r>
        <w:r>
          <w:fldChar w:fldCharType="begin"/>
        </w:r>
        <w:r>
          <w:instrText xml:space="preserve"> PAGEREF _Toc62413978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671FDFC" w14:textId="77777777" w:rsidR="000119A0" w:rsidRDefault="000119A0">
      <w:pPr>
        <w:pStyle w:val="TOC1"/>
        <w:tabs>
          <w:tab w:val="left" w:pos="1260"/>
        </w:tabs>
        <w:rPr>
          <w:rFonts w:ascii="等线" w:eastAsia="等线" w:hAnsi="等线" w:hint="eastAsia"/>
          <w:b w:val="0"/>
          <w:caps w:val="0"/>
          <w:sz w:val="21"/>
          <w:szCs w:val="22"/>
        </w:rPr>
      </w:pPr>
      <w:hyperlink w:anchor="_Toc62413979" w:history="1">
        <w:r>
          <w:rPr>
            <w:rStyle w:val="a7"/>
            <w:rFonts w:ascii="Times New Roman" w:eastAsia="微软雅黑" w:cs="微软雅黑"/>
          </w:rPr>
          <w:t>第二章</w:t>
        </w:r>
        <w:r>
          <w:rPr>
            <w:rFonts w:ascii="等线" w:eastAsia="等线" w:hAnsi="等线"/>
            <w:b w:val="0"/>
            <w:caps w:val="0"/>
            <w:sz w:val="21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外部设计</w:t>
        </w:r>
        <w:r>
          <w:tab/>
        </w:r>
        <w:r>
          <w:fldChar w:fldCharType="begin"/>
        </w:r>
        <w:r>
          <w:instrText xml:space="preserve"> PAGEREF _Toc62413979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E295E4C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0" w:history="1">
        <w:r>
          <w:rPr>
            <w:rStyle w:val="a7"/>
            <w:rFonts w:ascii="Times New Roman" w:eastAsia="微软雅黑" w:cs="微软雅黑"/>
          </w:rPr>
          <w:t>2.1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标识符和状态</w:t>
        </w:r>
        <w:r>
          <w:tab/>
        </w:r>
        <w:r>
          <w:fldChar w:fldCharType="begin"/>
        </w:r>
        <w:r>
          <w:instrText xml:space="preserve"> PAGEREF _Toc62413980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4137AD3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1" w:history="1">
        <w:r>
          <w:rPr>
            <w:rStyle w:val="a7"/>
            <w:rFonts w:ascii="Times New Roman" w:eastAsia="微软雅黑" w:cs="微软雅黑"/>
          </w:rPr>
          <w:t>2.2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使用程序</w:t>
        </w:r>
        <w:r>
          <w:tab/>
        </w:r>
        <w:r>
          <w:fldChar w:fldCharType="begin"/>
        </w:r>
        <w:r>
          <w:instrText xml:space="preserve"> PAGEREF _Toc62413981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A5BDC1A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2" w:history="1">
        <w:r>
          <w:rPr>
            <w:rStyle w:val="a7"/>
            <w:rFonts w:ascii="Times New Roman" w:eastAsia="微软雅黑" w:cs="微软雅黑"/>
          </w:rPr>
          <w:t>2.3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命名约定</w:t>
        </w:r>
        <w:r>
          <w:tab/>
        </w:r>
        <w:r>
          <w:fldChar w:fldCharType="begin"/>
        </w:r>
        <w:r>
          <w:instrText xml:space="preserve"> PAGEREF _Toc62413982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1179735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3" w:history="1">
        <w:r>
          <w:rPr>
            <w:rStyle w:val="a7"/>
            <w:rFonts w:ascii="Times New Roman" w:eastAsia="微软雅黑" w:cs="微软雅黑"/>
          </w:rPr>
          <w:t>2.4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设计约定</w:t>
        </w:r>
        <w:r>
          <w:tab/>
        </w:r>
        <w:r>
          <w:fldChar w:fldCharType="begin"/>
        </w:r>
        <w:r>
          <w:instrText xml:space="preserve"> PAGEREF _Toc62413983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11083DA" w14:textId="77777777" w:rsidR="000119A0" w:rsidRDefault="000119A0">
      <w:pPr>
        <w:pStyle w:val="TOC1"/>
        <w:tabs>
          <w:tab w:val="left" w:pos="1260"/>
        </w:tabs>
        <w:rPr>
          <w:rFonts w:ascii="等线" w:eastAsia="等线" w:hAnsi="等线" w:hint="eastAsia"/>
          <w:b w:val="0"/>
          <w:caps w:val="0"/>
          <w:sz w:val="21"/>
          <w:szCs w:val="22"/>
        </w:rPr>
      </w:pPr>
      <w:hyperlink w:anchor="_Toc62413984" w:history="1">
        <w:r>
          <w:rPr>
            <w:rStyle w:val="a7"/>
            <w:rFonts w:ascii="Times New Roman" w:eastAsia="微软雅黑" w:cs="微软雅黑"/>
          </w:rPr>
          <w:t>第三章</w:t>
        </w:r>
        <w:r>
          <w:rPr>
            <w:rFonts w:ascii="等线" w:eastAsia="等线" w:hAnsi="等线"/>
            <w:b w:val="0"/>
            <w:caps w:val="0"/>
            <w:sz w:val="21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结构设计</w:t>
        </w:r>
        <w:r>
          <w:tab/>
        </w:r>
        <w:r>
          <w:fldChar w:fldCharType="begin"/>
        </w:r>
        <w:r>
          <w:instrText xml:space="preserve"> PAGEREF _Toc62413984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19F137F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5" w:history="1">
        <w:r>
          <w:rPr>
            <w:rStyle w:val="a7"/>
            <w:rFonts w:ascii="Times New Roman" w:eastAsia="微软雅黑" w:cs="微软雅黑"/>
          </w:rPr>
          <w:t>3.1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数据库选择</w:t>
        </w:r>
        <w:r>
          <w:tab/>
        </w:r>
        <w:r>
          <w:fldChar w:fldCharType="begin"/>
        </w:r>
        <w:r>
          <w:instrText xml:space="preserve"> PAGEREF _Toc62413985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EBBA5B0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6" w:history="1">
        <w:r>
          <w:rPr>
            <w:rStyle w:val="a7"/>
            <w:rFonts w:ascii="Times New Roman" w:eastAsia="微软雅黑" w:cs="微软雅黑"/>
          </w:rPr>
          <w:t>3.2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概念结构设计</w:t>
        </w:r>
        <w:r>
          <w:tab/>
        </w:r>
        <w:r>
          <w:fldChar w:fldCharType="begin"/>
        </w:r>
        <w:r>
          <w:instrText xml:space="preserve"> PAGEREF _Toc62413986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FD00D68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7" w:history="1">
        <w:r>
          <w:rPr>
            <w:rStyle w:val="a7"/>
            <w:rFonts w:ascii="Times New Roman" w:eastAsia="微软雅黑" w:cs="微软雅黑"/>
          </w:rPr>
          <w:t>3.3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逻辑结构设计</w:t>
        </w:r>
        <w:r>
          <w:tab/>
        </w:r>
        <w:r>
          <w:fldChar w:fldCharType="begin"/>
        </w:r>
        <w:r>
          <w:instrText xml:space="preserve"> PAGEREF _Toc62413987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B9F18AA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88" w:history="1">
        <w:r>
          <w:rPr>
            <w:rStyle w:val="a7"/>
            <w:rFonts w:ascii="Times New Roman" w:eastAsia="微软雅黑" w:cs="微软雅黑"/>
          </w:rPr>
          <w:t>3.4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物理结构设计</w:t>
        </w:r>
        <w:r>
          <w:tab/>
        </w:r>
        <w:r>
          <w:fldChar w:fldCharType="begin"/>
        </w:r>
        <w:r>
          <w:instrText xml:space="preserve"> PAGEREF _Toc62413988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7181E8FA" w14:textId="77777777" w:rsidR="000119A0" w:rsidRDefault="000119A0">
      <w:pPr>
        <w:pStyle w:val="TOC1"/>
        <w:tabs>
          <w:tab w:val="left" w:pos="1260"/>
        </w:tabs>
        <w:rPr>
          <w:rFonts w:ascii="等线" w:eastAsia="等线" w:hAnsi="等线" w:hint="eastAsia"/>
          <w:b w:val="0"/>
          <w:caps w:val="0"/>
          <w:sz w:val="21"/>
          <w:szCs w:val="22"/>
        </w:rPr>
      </w:pPr>
      <w:hyperlink w:anchor="_Toc62413989" w:history="1">
        <w:r>
          <w:rPr>
            <w:rStyle w:val="a7"/>
            <w:rFonts w:ascii="Times New Roman" w:eastAsia="微软雅黑" w:cs="微软雅黑"/>
          </w:rPr>
          <w:t>第四章</w:t>
        </w:r>
        <w:r>
          <w:rPr>
            <w:rFonts w:ascii="等线" w:eastAsia="等线" w:hAnsi="等线"/>
            <w:b w:val="0"/>
            <w:caps w:val="0"/>
            <w:sz w:val="21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运用设计</w:t>
        </w:r>
        <w:r>
          <w:tab/>
        </w:r>
        <w:r>
          <w:fldChar w:fldCharType="begin"/>
        </w:r>
        <w:r>
          <w:instrText xml:space="preserve"> PAGEREF _Toc62413989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FD3BA01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90" w:history="1">
        <w:r>
          <w:rPr>
            <w:rStyle w:val="a7"/>
            <w:rFonts w:ascii="Times New Roman" w:eastAsia="微软雅黑" w:cs="微软雅黑"/>
          </w:rPr>
          <w:t>4.1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数据字典设计</w:t>
        </w:r>
        <w:r>
          <w:tab/>
        </w:r>
        <w:r>
          <w:fldChar w:fldCharType="begin"/>
        </w:r>
        <w:r>
          <w:instrText xml:space="preserve"> PAGEREF _Toc62413990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8938385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91" w:history="1">
        <w:r>
          <w:rPr>
            <w:rStyle w:val="a7"/>
            <w:rFonts w:ascii="Times New Roman" w:eastAsia="微软雅黑" w:cs="微软雅黑"/>
          </w:rPr>
          <w:t>4.2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安全保密设计</w:t>
        </w:r>
        <w:r>
          <w:tab/>
        </w:r>
        <w:r>
          <w:fldChar w:fldCharType="begin"/>
        </w:r>
        <w:r>
          <w:instrText xml:space="preserve"> PAGEREF _Toc62413991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6E293FE8" w14:textId="77777777" w:rsidR="000119A0" w:rsidRDefault="000119A0">
      <w:pPr>
        <w:pStyle w:val="TOC2"/>
        <w:rPr>
          <w:rFonts w:ascii="等线" w:eastAsia="等线" w:hAnsi="等线" w:hint="eastAsia"/>
          <w:smallCaps w:val="0"/>
          <w:szCs w:val="22"/>
        </w:rPr>
      </w:pPr>
      <w:hyperlink w:anchor="_Toc62413992" w:history="1">
        <w:r>
          <w:rPr>
            <w:rStyle w:val="a7"/>
            <w:rFonts w:ascii="Times New Roman" w:eastAsia="微软雅黑" w:cs="微软雅黑"/>
          </w:rPr>
          <w:t>4.3</w:t>
        </w:r>
        <w:r>
          <w:rPr>
            <w:rFonts w:ascii="等线" w:eastAsia="等线" w:hAnsi="等线"/>
            <w:smallCaps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数据库实施</w:t>
        </w:r>
        <w:r>
          <w:tab/>
        </w:r>
        <w:r>
          <w:fldChar w:fldCharType="begin"/>
        </w:r>
        <w:r>
          <w:instrText xml:space="preserve"> PAGEREF _Toc62413992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3F85A922" w14:textId="77777777" w:rsidR="000119A0" w:rsidRDefault="000119A0">
      <w:pPr>
        <w:pStyle w:val="TOC3"/>
        <w:rPr>
          <w:rFonts w:ascii="等线" w:eastAsia="等线" w:hAnsi="等线" w:hint="eastAsia"/>
          <w:i w:val="0"/>
          <w:szCs w:val="22"/>
        </w:rPr>
      </w:pPr>
      <w:hyperlink w:anchor="_Toc62413993" w:history="1">
        <w:r>
          <w:rPr>
            <w:rStyle w:val="a7"/>
            <w:rFonts w:ascii="Times New Roman" w:eastAsia="微软雅黑" w:cs="微软雅黑"/>
          </w:rPr>
          <w:t>4.3.1</w:t>
        </w:r>
        <w:r>
          <w:rPr>
            <w:rFonts w:ascii="等线" w:eastAsia="等线" w:hAnsi="等线"/>
            <w:i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数据库分表</w:t>
        </w:r>
        <w:r>
          <w:tab/>
        </w:r>
        <w:r>
          <w:fldChar w:fldCharType="begin"/>
        </w:r>
        <w:r>
          <w:instrText xml:space="preserve"> PAGEREF _Toc62413993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05B64EF4" w14:textId="77777777" w:rsidR="000119A0" w:rsidRDefault="000119A0">
      <w:pPr>
        <w:pStyle w:val="TOC3"/>
        <w:rPr>
          <w:rFonts w:ascii="等线" w:eastAsia="等线" w:hAnsi="等线" w:hint="eastAsia"/>
          <w:i w:val="0"/>
          <w:szCs w:val="22"/>
        </w:rPr>
      </w:pPr>
      <w:hyperlink w:anchor="_Toc62413994" w:history="1">
        <w:r>
          <w:rPr>
            <w:rStyle w:val="a7"/>
            <w:rFonts w:ascii="Times New Roman" w:eastAsia="微软雅黑" w:cs="微软雅黑"/>
          </w:rPr>
          <w:t>4.3.2</w:t>
        </w:r>
        <w:r>
          <w:rPr>
            <w:rFonts w:ascii="等线" w:eastAsia="等线" w:hAnsi="等线"/>
            <w:i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创建数据库</w:t>
        </w:r>
        <w:r>
          <w:tab/>
        </w:r>
        <w:r>
          <w:fldChar w:fldCharType="begin"/>
        </w:r>
        <w:r>
          <w:instrText xml:space="preserve"> PAGEREF _Toc62413994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3DFF92B3" w14:textId="77777777" w:rsidR="000119A0" w:rsidRDefault="000119A0">
      <w:pPr>
        <w:pStyle w:val="TOC3"/>
        <w:rPr>
          <w:rFonts w:ascii="等线" w:eastAsia="等线" w:hAnsi="等线" w:hint="eastAsia"/>
          <w:i w:val="0"/>
          <w:szCs w:val="22"/>
        </w:rPr>
      </w:pPr>
      <w:hyperlink w:anchor="_Toc62413995" w:history="1">
        <w:r>
          <w:rPr>
            <w:rStyle w:val="a7"/>
            <w:rFonts w:ascii="Times New Roman" w:eastAsia="微软雅黑" w:cs="微软雅黑"/>
          </w:rPr>
          <w:t>4.3.3</w:t>
        </w:r>
        <w:r>
          <w:rPr>
            <w:rFonts w:ascii="等线" w:eastAsia="等线" w:hAnsi="等线"/>
            <w:i w:val="0"/>
            <w:szCs w:val="22"/>
          </w:rPr>
          <w:tab/>
        </w:r>
        <w:r>
          <w:rPr>
            <w:rStyle w:val="a7"/>
            <w:rFonts w:ascii="微软雅黑" w:eastAsia="微软雅黑" w:hAnsi="微软雅黑" w:cs="微软雅黑"/>
          </w:rPr>
          <w:t>创建表</w:t>
        </w:r>
        <w:r>
          <w:tab/>
        </w:r>
        <w:r>
          <w:fldChar w:fldCharType="begin"/>
        </w:r>
        <w:r>
          <w:instrText xml:space="preserve"> PAGEREF _Toc62413995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10ABAF60" w14:textId="77777777" w:rsidR="000119A0" w:rsidRDefault="00000000">
      <w:pPr>
        <w:pStyle w:val="TOC2"/>
        <w:tabs>
          <w:tab w:val="clear" w:pos="840"/>
          <w:tab w:val="clear" w:pos="9022"/>
          <w:tab w:val="right" w:leader="dot" w:pos="9032"/>
        </w:tabs>
        <w:rPr>
          <w:rFonts w:ascii="微软雅黑" w:eastAsia="微软雅黑" w:hAnsi="微软雅黑" w:cs="微软雅黑" w:hint="eastAsia"/>
        </w:rPr>
        <w:sectPr w:rsidR="000119A0">
          <w:pgSz w:w="11906" w:h="16838"/>
          <w:pgMar w:top="1440" w:right="1797" w:bottom="1440" w:left="1077" w:header="779" w:footer="992" w:gutter="0"/>
          <w:pgNumType w:start="1"/>
          <w:cols w:space="720"/>
          <w:titlePg/>
          <w:docGrid w:type="lines" w:linePitch="312"/>
        </w:sectPr>
      </w:pPr>
      <w:r>
        <w:rPr>
          <w:rFonts w:ascii="微软雅黑" w:eastAsia="微软雅黑" w:hAnsi="微软雅黑" w:cs="微软雅黑" w:hint="eastAsia"/>
        </w:rPr>
        <w:fldChar w:fldCharType="end"/>
      </w:r>
    </w:p>
    <w:p w14:paraId="2573C141" w14:textId="77777777" w:rsidR="000119A0" w:rsidRDefault="00000000">
      <w:pPr>
        <w:pStyle w:val="1"/>
        <w:rPr>
          <w:rFonts w:ascii="微软雅黑" w:eastAsia="微软雅黑" w:hAnsi="微软雅黑" w:cs="微软雅黑" w:hint="eastAsia"/>
        </w:rPr>
      </w:pPr>
      <w:bookmarkStart w:id="0" w:name="_Toc136165870"/>
      <w:bookmarkStart w:id="1" w:name="_Toc62413974"/>
      <w:r>
        <w:rPr>
          <w:rFonts w:ascii="微软雅黑" w:eastAsia="微软雅黑" w:hAnsi="微软雅黑" w:cs="微软雅黑" w:hint="eastAsia"/>
        </w:rPr>
        <w:lastRenderedPageBreak/>
        <w:t>引言</w:t>
      </w:r>
      <w:bookmarkEnd w:id="0"/>
      <w:bookmarkEnd w:id="1"/>
    </w:p>
    <w:p w14:paraId="64C9AA1C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2" w:name="_Toc62413975"/>
      <w:r>
        <w:rPr>
          <w:rFonts w:ascii="微软雅黑" w:eastAsia="微软雅黑" w:hAnsi="微软雅黑" w:cs="微软雅黑" w:hint="eastAsia"/>
        </w:rPr>
        <w:t>编写目的</w:t>
      </w:r>
      <w:bookmarkEnd w:id="2"/>
    </w:p>
    <w:p w14:paraId="278FE9A9" w14:textId="77777777" w:rsidR="000119A0" w:rsidRDefault="00000000">
      <w:pPr>
        <w:pStyle w:val="050520505"/>
        <w:spacing w:afterLines="0" w:after="0"/>
        <w:ind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本数据库设计说明书是对XM-01小组基于交通视频分析数据库设计的定义，包括本系统数据逻辑结构设计、数据字典以及运行环境、安全保密设计等。</w:t>
      </w:r>
    </w:p>
    <w:p w14:paraId="5703CB0A" w14:textId="77777777" w:rsidR="000119A0" w:rsidRDefault="00000000">
      <w:pPr>
        <w:pStyle w:val="050520505"/>
        <w:spacing w:afterLines="0" w:after="0"/>
        <w:ind w:leftChars="74" w:left="155" w:firstLineChars="183" w:firstLine="43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本数据库设计说明书适合以下读者：</w:t>
      </w:r>
    </w:p>
    <w:p w14:paraId="479125E2" w14:textId="77777777" w:rsidR="000119A0" w:rsidRDefault="00000000">
      <w:pPr>
        <w:pStyle w:val="050520505"/>
        <w:numPr>
          <w:ilvl w:val="0"/>
          <w:numId w:val="2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用户</w:t>
      </w:r>
    </w:p>
    <w:p w14:paraId="2667347B" w14:textId="77777777" w:rsidR="000119A0" w:rsidRDefault="00000000">
      <w:pPr>
        <w:pStyle w:val="050520505"/>
        <w:numPr>
          <w:ilvl w:val="0"/>
          <w:numId w:val="2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系统设计人员</w:t>
      </w:r>
    </w:p>
    <w:p w14:paraId="6055234E" w14:textId="77777777" w:rsidR="000119A0" w:rsidRDefault="00000000">
      <w:pPr>
        <w:pStyle w:val="050520505"/>
        <w:numPr>
          <w:ilvl w:val="0"/>
          <w:numId w:val="2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质量控制人员</w:t>
      </w:r>
    </w:p>
    <w:p w14:paraId="3D385242" w14:textId="77777777" w:rsidR="000119A0" w:rsidRDefault="00000000">
      <w:pPr>
        <w:pStyle w:val="050520505"/>
        <w:numPr>
          <w:ilvl w:val="0"/>
          <w:numId w:val="2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系统确认测试人员</w:t>
      </w:r>
    </w:p>
    <w:p w14:paraId="34B88F89" w14:textId="77777777" w:rsidR="000119A0" w:rsidRDefault="00000000">
      <w:pPr>
        <w:pStyle w:val="050520505"/>
        <w:numPr>
          <w:ilvl w:val="0"/>
          <w:numId w:val="2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系统维护人员</w:t>
      </w:r>
    </w:p>
    <w:p w14:paraId="27674147" w14:textId="77777777" w:rsidR="000119A0" w:rsidRDefault="00000000">
      <w:pPr>
        <w:pStyle w:val="050520505"/>
        <w:spacing w:afterLines="0" w:after="0"/>
        <w:ind w:firstLineChars="0"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本数据库设计说明书是以下开发活动的依据之一：</w:t>
      </w:r>
    </w:p>
    <w:p w14:paraId="3F4017B6" w14:textId="77777777" w:rsidR="000119A0" w:rsidRDefault="00000000">
      <w:pPr>
        <w:pStyle w:val="050520505"/>
        <w:numPr>
          <w:ilvl w:val="0"/>
          <w:numId w:val="3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系统详细设计</w:t>
      </w:r>
    </w:p>
    <w:p w14:paraId="18DA6F92" w14:textId="77777777" w:rsidR="000119A0" w:rsidRDefault="00000000">
      <w:pPr>
        <w:pStyle w:val="050520505"/>
        <w:numPr>
          <w:ilvl w:val="0"/>
          <w:numId w:val="3"/>
        </w:numPr>
        <w:spacing w:afterLines="0" w:after="0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用户验收</w:t>
      </w:r>
    </w:p>
    <w:p w14:paraId="0EF6EE56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 </w:t>
      </w:r>
      <w:bookmarkStart w:id="3" w:name="_Toc62413976"/>
      <w:r>
        <w:rPr>
          <w:rFonts w:ascii="微软雅黑" w:eastAsia="微软雅黑" w:hAnsi="微软雅黑" w:cs="微软雅黑" w:hint="eastAsia"/>
        </w:rPr>
        <w:t>背景</w:t>
      </w:r>
      <w:bookmarkEnd w:id="3"/>
    </w:p>
    <w:p w14:paraId="322218DC" w14:textId="77777777" w:rsidR="000119A0" w:rsidRDefault="00000000">
      <w:pPr>
        <w:spacing w:line="360" w:lineRule="auto"/>
        <w:ind w:firstLineChars="200" w:firstLine="420"/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提出者和交办单位:</w:t>
      </w:r>
      <w:r>
        <w:rPr>
          <w:rFonts w:ascii="微软雅黑" w:eastAsia="微软雅黑" w:hAnsi="微软雅黑" w:cs="微软雅黑" w:hint="eastAsia"/>
          <w:szCs w:val="21"/>
        </w:rPr>
        <w:t xml:space="preserve"> XM-01小组</w:t>
      </w:r>
    </w:p>
    <w:p w14:paraId="61206B90" w14:textId="77777777" w:rsidR="000119A0" w:rsidRDefault="00000000">
      <w:pPr>
        <w:spacing w:line="360" w:lineRule="auto"/>
        <w:ind w:firstLineChars="200" w:firstLine="420"/>
        <w:rPr>
          <w:rFonts w:ascii="微软雅黑" w:eastAsia="微软雅黑" w:hAnsi="微软雅黑" w:cs="微软雅黑" w:hint="eastAsia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承办单位: </w:t>
      </w:r>
      <w:r>
        <w:rPr>
          <w:rFonts w:ascii="微软雅黑" w:eastAsia="微软雅黑" w:hAnsi="微软雅黑" w:cs="微软雅黑" w:hint="eastAsia"/>
          <w:szCs w:val="21"/>
        </w:rPr>
        <w:t>XM-01小组</w:t>
      </w:r>
    </w:p>
    <w:p w14:paraId="1CB9FC0B" w14:textId="77777777" w:rsidR="000119A0" w:rsidRDefault="000119A0" w:rsidP="00F944E0">
      <w:pPr>
        <w:pStyle w:val="my"/>
        <w:ind w:firstLineChars="0" w:firstLine="0"/>
        <w:rPr>
          <w:rFonts w:ascii="微软雅黑" w:eastAsia="微软雅黑" w:hAnsi="微软雅黑" w:cs="微软雅黑" w:hint="eastAsia"/>
        </w:rPr>
      </w:pPr>
    </w:p>
    <w:p w14:paraId="260702B2" w14:textId="77777777" w:rsidR="000119A0" w:rsidRDefault="00000000">
      <w:pPr>
        <w:pStyle w:val="my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伴随着Internet 技术在各个领域的广泛应用，交通管理也借助互联网技术便于管理和分析处理，为了更加便捷地统计车辆违法信息、基本交通信息，便于协助管理交通，</w:t>
      </w:r>
      <w:r>
        <w:rPr>
          <w:rFonts w:ascii="微软雅黑" w:eastAsia="微软雅黑" w:hAnsi="微软雅黑" w:cs="微软雅黑" w:hint="eastAsia"/>
        </w:rPr>
        <w:lastRenderedPageBreak/>
        <w:t>交管部门对于此类视频分析互联网软件有很大的需求。通过各个路口的监控采集视频信息，服务器对视频信息处理并在web前端通过用户登录后，进行数据的呈现，以及做一写视频信息的上传和下载，对于违规信息的统计以及</w:t>
      </w:r>
      <w:proofErr w:type="gramStart"/>
      <w:r>
        <w:rPr>
          <w:rFonts w:ascii="微软雅黑" w:eastAsia="微软雅黑" w:hAnsi="微软雅黑" w:cs="微软雅黑" w:hint="eastAsia"/>
        </w:rPr>
        <w:t>增删改查等</w:t>
      </w:r>
      <w:proofErr w:type="gramEnd"/>
      <w:r>
        <w:rPr>
          <w:rFonts w:ascii="微软雅黑" w:eastAsia="微软雅黑" w:hAnsi="微软雅黑" w:cs="微软雅黑" w:hint="eastAsia"/>
        </w:rPr>
        <w:t>功能。大量地减少了交管部门信息统计处理压力，进而全面提升交通管理的效率。有可视化的交通信息便于直观地进行估计和调配资源。自动化管理是未来发展趋势，减少繁琐的检测工作，让交通运行更加畅通。</w:t>
      </w:r>
    </w:p>
    <w:p w14:paraId="75FF3230" w14:textId="77777777" w:rsidR="000119A0" w:rsidRDefault="000119A0">
      <w:pPr>
        <w:pStyle w:val="my"/>
        <w:rPr>
          <w:rFonts w:ascii="微软雅黑" w:eastAsia="微软雅黑" w:hAnsi="微软雅黑" w:cs="微软雅黑" w:hint="eastAsia"/>
        </w:rPr>
      </w:pPr>
    </w:p>
    <w:p w14:paraId="5A355F3C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4" w:name="_Toc62413977"/>
      <w:r>
        <w:rPr>
          <w:rFonts w:ascii="微软雅黑" w:eastAsia="微软雅黑" w:hAnsi="微软雅黑" w:cs="微软雅黑" w:hint="eastAsia"/>
        </w:rPr>
        <w:t>术语定义</w:t>
      </w:r>
      <w:bookmarkEnd w:id="4"/>
    </w:p>
    <w:p w14:paraId="4C936E1E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本文用到的术语符合国家标准《软件工程术语（GB/T11475-1995）》。</w:t>
      </w:r>
    </w:p>
    <w:p w14:paraId="4EF44F43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与本文直接相关的国家标准包括： </w:t>
      </w:r>
    </w:p>
    <w:p w14:paraId="0D91996E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GB8566-1995</w:t>
      </w: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 xml:space="preserve"> 软件生存期过程</w:t>
      </w:r>
    </w:p>
    <w:p w14:paraId="25B7CD81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GB8567-88</w:t>
      </w:r>
      <w:r>
        <w:rPr>
          <w:rFonts w:ascii="微软雅黑" w:eastAsia="微软雅黑" w:hAnsi="微软雅黑" w:cs="微软雅黑" w:hint="eastAsia"/>
        </w:rPr>
        <w:tab/>
        <w:t xml:space="preserve">  </w:t>
      </w:r>
      <w:r>
        <w:rPr>
          <w:rFonts w:ascii="微软雅黑" w:eastAsia="微软雅黑" w:hAnsi="微软雅黑" w:cs="微软雅黑" w:hint="eastAsia"/>
        </w:rPr>
        <w:tab/>
        <w:t xml:space="preserve"> 计算机软件产品开发文件编制指南</w:t>
      </w:r>
    </w:p>
    <w:p w14:paraId="17539EB7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GB8567-88</w:t>
      </w: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 xml:space="preserve"> 计算机软件数据库设计说明编制指南</w:t>
      </w:r>
    </w:p>
    <w:p w14:paraId="7DFC8594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GB/T11457-1995</w:t>
      </w:r>
      <w:r>
        <w:rPr>
          <w:rFonts w:ascii="微软雅黑" w:eastAsia="微软雅黑" w:hAnsi="微软雅黑" w:cs="微软雅黑" w:hint="eastAsia"/>
        </w:rPr>
        <w:tab/>
        <w:t xml:space="preserve"> 软件工程术语</w:t>
      </w:r>
    </w:p>
    <w:p w14:paraId="5B9D7A52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5" w:name="_Toc62413978"/>
      <w:r>
        <w:rPr>
          <w:rFonts w:ascii="微软雅黑" w:eastAsia="微软雅黑" w:hAnsi="微软雅黑" w:cs="微软雅黑" w:hint="eastAsia"/>
        </w:rPr>
        <w:t>参考资料</w:t>
      </w:r>
      <w:bookmarkEnd w:id="5"/>
    </w:p>
    <w:p w14:paraId="436A89DC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《企业协同办公系统详细设计说明书》</w:t>
      </w:r>
    </w:p>
    <w:p w14:paraId="6937903D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《实用软件工程》，郑人杰，殷人昆，陶永雷，清华大学出版社，1997.4</w:t>
      </w:r>
    </w:p>
    <w:p w14:paraId="13A573C4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《软件工程实践者之路》，美，清华大学出版社，1997.4</w:t>
      </w:r>
    </w:p>
    <w:p w14:paraId="4D56E67E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《计算机软件产品开发文件编制指南，GB 8567-88》</w:t>
      </w:r>
    </w:p>
    <w:p w14:paraId="19D543C5" w14:textId="77777777" w:rsidR="000119A0" w:rsidRDefault="00000000">
      <w:pPr>
        <w:pStyle w:val="15"/>
        <w:numPr>
          <w:ilvl w:val="0"/>
          <w:numId w:val="4"/>
        </w:numPr>
        <w:ind w:rightChars="100" w:firstLine="119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《电子政务试点示范工程技术规范》</w:t>
      </w:r>
    </w:p>
    <w:p w14:paraId="2595A7CC" w14:textId="77777777" w:rsidR="000119A0" w:rsidRDefault="00000000">
      <w:pPr>
        <w:pStyle w:val="1"/>
        <w:rPr>
          <w:rFonts w:ascii="微软雅黑" w:eastAsia="微软雅黑" w:hAnsi="微软雅黑" w:cs="微软雅黑" w:hint="eastAsia"/>
        </w:rPr>
      </w:pPr>
      <w:bookmarkStart w:id="6" w:name="_Toc136165875"/>
      <w:bookmarkStart w:id="7" w:name="_Toc185219329"/>
      <w:r>
        <w:rPr>
          <w:rFonts w:ascii="微软雅黑" w:eastAsia="微软雅黑" w:hAnsi="微软雅黑" w:cs="微软雅黑" w:hint="eastAsia"/>
        </w:rPr>
        <w:br w:type="page"/>
      </w:r>
      <w:bookmarkStart w:id="8" w:name="_Toc62413979"/>
      <w:r>
        <w:rPr>
          <w:rFonts w:ascii="微软雅黑" w:eastAsia="微软雅黑" w:hAnsi="微软雅黑" w:cs="微软雅黑" w:hint="eastAsia"/>
        </w:rPr>
        <w:lastRenderedPageBreak/>
        <w:t>外部设计</w:t>
      </w:r>
      <w:bookmarkEnd w:id="6"/>
      <w:bookmarkEnd w:id="7"/>
      <w:bookmarkEnd w:id="8"/>
    </w:p>
    <w:p w14:paraId="7952FEAB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9" w:name="_Toc136165876"/>
      <w:bookmarkStart w:id="10" w:name="_Toc185219330"/>
      <w:bookmarkStart w:id="11" w:name="_Toc62413980"/>
      <w:r>
        <w:rPr>
          <w:rFonts w:ascii="微软雅黑" w:eastAsia="微软雅黑" w:hAnsi="微软雅黑" w:cs="微软雅黑" w:hint="eastAsia"/>
        </w:rPr>
        <w:t>标识符和状态</w:t>
      </w:r>
      <w:bookmarkEnd w:id="9"/>
      <w:bookmarkEnd w:id="10"/>
      <w:bookmarkEnd w:id="11"/>
    </w:p>
    <w:p w14:paraId="0000E3DB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bookmarkStart w:id="12" w:name="_Toc185219331"/>
      <w:bookmarkStart w:id="13" w:name="_Toc136165877"/>
      <w:r>
        <w:rPr>
          <w:rFonts w:ascii="微软雅黑" w:eastAsia="微软雅黑" w:hAnsi="微软雅黑" w:cs="微软雅黑" w:hint="eastAsia"/>
        </w:rPr>
        <w:t xml:space="preserve">数据库软件的名称：MySQL </w:t>
      </w:r>
    </w:p>
    <w:p w14:paraId="3D31F43E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数据库的名称为：wtqjsz2025</w:t>
      </w:r>
    </w:p>
    <w:p w14:paraId="4073C465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14" w:name="_Toc62413981"/>
      <w:r>
        <w:rPr>
          <w:rFonts w:ascii="微软雅黑" w:eastAsia="微软雅黑" w:hAnsi="微软雅黑" w:cs="微软雅黑" w:hint="eastAsia"/>
        </w:rPr>
        <w:t>使用程序</w:t>
      </w:r>
      <w:bookmarkEnd w:id="12"/>
      <w:bookmarkEnd w:id="13"/>
      <w:bookmarkEnd w:id="14"/>
    </w:p>
    <w:p w14:paraId="34421E19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本数据库使用于 “交通视频分析系统”</w:t>
      </w:r>
    </w:p>
    <w:p w14:paraId="678982E4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15" w:name="_Toc91151626"/>
      <w:bookmarkStart w:id="16" w:name="_Toc136165878"/>
      <w:bookmarkStart w:id="17" w:name="_Toc185219332"/>
      <w:bookmarkStart w:id="18" w:name="_Toc90959269"/>
      <w:bookmarkStart w:id="19" w:name="_Toc62413982"/>
      <w:r>
        <w:rPr>
          <w:rFonts w:ascii="微软雅黑" w:eastAsia="微软雅黑" w:hAnsi="微软雅黑" w:cs="微软雅黑" w:hint="eastAsia"/>
        </w:rPr>
        <w:t>命名约定</w:t>
      </w:r>
      <w:bookmarkEnd w:id="15"/>
      <w:bookmarkEnd w:id="16"/>
      <w:bookmarkEnd w:id="17"/>
      <w:bookmarkEnd w:id="18"/>
      <w:bookmarkEnd w:id="19"/>
    </w:p>
    <w:p w14:paraId="216F4E8E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所有的数据库命名都是基于具体表的英文词汇组成，这样能够统一数据库表的命名，也能够更好的规范数据库表命名。</w:t>
      </w:r>
    </w:p>
    <w:p w14:paraId="46255C60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20" w:name="_Toc90959270"/>
      <w:bookmarkStart w:id="21" w:name="_Toc91151627"/>
      <w:bookmarkStart w:id="22" w:name="_Toc185219333"/>
      <w:bookmarkStart w:id="23" w:name="_Toc62413983"/>
      <w:bookmarkStart w:id="24" w:name="_Toc136165879"/>
      <w:r>
        <w:rPr>
          <w:rFonts w:ascii="微软雅黑" w:eastAsia="微软雅黑" w:hAnsi="微软雅黑" w:cs="微软雅黑" w:hint="eastAsia"/>
        </w:rPr>
        <w:t>设计约定</w:t>
      </w:r>
      <w:bookmarkEnd w:id="20"/>
      <w:bookmarkEnd w:id="21"/>
      <w:bookmarkEnd w:id="22"/>
      <w:bookmarkEnd w:id="23"/>
      <w:bookmarkEnd w:id="24"/>
    </w:p>
    <w:p w14:paraId="2255B0F5" w14:textId="77777777" w:rsidR="000119A0" w:rsidRDefault="00000000">
      <w:pPr>
        <w:pStyle w:val="15"/>
        <w:ind w:left="0" w:right="0" w:firstLineChars="200" w:firstLine="4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在本系统中采用数据库基本设计方法，可分为以下步骤：</w:t>
      </w:r>
    </w:p>
    <w:p w14:paraId="4C7277ED" w14:textId="77777777" w:rsidR="000119A0" w:rsidRDefault="00000000">
      <w:pPr>
        <w:pStyle w:val="15"/>
        <w:numPr>
          <w:ilvl w:val="0"/>
          <w:numId w:val="5"/>
        </w:numPr>
        <w:ind w:right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数据库需求分析</w:t>
      </w:r>
    </w:p>
    <w:p w14:paraId="5E6F9F87" w14:textId="77777777" w:rsidR="000119A0" w:rsidRDefault="00000000">
      <w:pPr>
        <w:pStyle w:val="15"/>
        <w:numPr>
          <w:ilvl w:val="0"/>
          <w:numId w:val="5"/>
        </w:numPr>
        <w:ind w:right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概念结构设计</w:t>
      </w:r>
    </w:p>
    <w:p w14:paraId="7B47F57A" w14:textId="77777777" w:rsidR="000119A0" w:rsidRDefault="00000000">
      <w:pPr>
        <w:pStyle w:val="15"/>
        <w:numPr>
          <w:ilvl w:val="0"/>
          <w:numId w:val="5"/>
        </w:numPr>
        <w:ind w:right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逻辑结构设计</w:t>
      </w:r>
    </w:p>
    <w:p w14:paraId="12A137B1" w14:textId="77777777" w:rsidR="000119A0" w:rsidRDefault="00000000">
      <w:pPr>
        <w:pStyle w:val="15"/>
        <w:numPr>
          <w:ilvl w:val="0"/>
          <w:numId w:val="5"/>
        </w:numPr>
        <w:ind w:right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物理结构设计</w:t>
      </w:r>
    </w:p>
    <w:p w14:paraId="4DE24A35" w14:textId="77777777" w:rsidR="000119A0" w:rsidRDefault="00000000">
      <w:pPr>
        <w:pStyle w:val="15"/>
        <w:numPr>
          <w:ilvl w:val="0"/>
          <w:numId w:val="5"/>
        </w:numPr>
        <w:ind w:right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数据库的实施</w:t>
      </w:r>
    </w:p>
    <w:p w14:paraId="7D45A2F9" w14:textId="77777777" w:rsidR="000119A0" w:rsidRDefault="00000000">
      <w:pPr>
        <w:pStyle w:val="15"/>
        <w:numPr>
          <w:ilvl w:val="0"/>
          <w:numId w:val="5"/>
        </w:numPr>
        <w:ind w:right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数据库的运行与维护</w:t>
      </w:r>
    </w:p>
    <w:p w14:paraId="738A34D9" w14:textId="77777777" w:rsidR="000119A0" w:rsidRDefault="00000000">
      <w:pPr>
        <w:pStyle w:val="1"/>
        <w:rPr>
          <w:rFonts w:ascii="微软雅黑" w:eastAsia="微软雅黑" w:hAnsi="微软雅黑" w:cs="微软雅黑" w:hint="eastAsia"/>
        </w:rPr>
      </w:pPr>
      <w:bookmarkStart w:id="25" w:name="_Toc185219334"/>
      <w:r>
        <w:rPr>
          <w:rFonts w:ascii="微软雅黑" w:eastAsia="微软雅黑" w:hAnsi="微软雅黑" w:cs="微软雅黑" w:hint="eastAsia"/>
        </w:rPr>
        <w:br w:type="page"/>
      </w:r>
      <w:bookmarkStart w:id="26" w:name="_Toc62413984"/>
      <w:r>
        <w:rPr>
          <w:rFonts w:ascii="微软雅黑" w:eastAsia="微软雅黑" w:hAnsi="微软雅黑" w:cs="微软雅黑" w:hint="eastAsia"/>
        </w:rPr>
        <w:lastRenderedPageBreak/>
        <w:t>结构设计</w:t>
      </w:r>
      <w:bookmarkEnd w:id="25"/>
      <w:bookmarkEnd w:id="26"/>
    </w:p>
    <w:p w14:paraId="181A558E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27" w:name="_Toc62413985"/>
      <w:r>
        <w:rPr>
          <w:rFonts w:ascii="微软雅黑" w:eastAsia="微软雅黑" w:hAnsi="微软雅黑" w:cs="微软雅黑" w:hint="eastAsia"/>
        </w:rPr>
        <w:t>数据库选择</w:t>
      </w:r>
      <w:bookmarkEnd w:id="27"/>
    </w:p>
    <w:p w14:paraId="4550F1A4" w14:textId="77777777" w:rsidR="000119A0" w:rsidRDefault="00000000">
      <w:pPr>
        <w:ind w:firstLine="420"/>
      </w:pPr>
      <w:r>
        <w:rPr>
          <w:rFonts w:ascii="微软雅黑" w:eastAsia="微软雅黑" w:hAnsi="微软雅黑" w:cs="微软雅黑" w:hint="eastAsia"/>
          <w:sz w:val="24"/>
          <w:szCs w:val="22"/>
        </w:rPr>
        <w:t>在服务器端，存储数据库软件采用MySQL 数据库，负责存储业务所需的用户表、视频、违规信息、天气表等。MySQL关系数据库管理系统软件平台具有较好的基础数据管理的能力，具有较高的执行效率和可靠的恢复能力，并且在国内应用比较广泛，相关文档与技术支持更加丰富，能够有效简化本项目的开发难度.</w:t>
      </w:r>
    </w:p>
    <w:p w14:paraId="4D52FE3D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28" w:name="_Toc62413986"/>
      <w:r>
        <w:rPr>
          <w:rFonts w:ascii="微软雅黑" w:eastAsia="微软雅黑" w:hAnsi="微软雅黑" w:cs="微软雅黑" w:hint="eastAsia"/>
        </w:rPr>
        <w:t>概念结构设计</w:t>
      </w:r>
      <w:bookmarkEnd w:id="28"/>
    </w:p>
    <w:p w14:paraId="03F045F4" w14:textId="77777777" w:rsidR="000119A0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0FA9FD47" wp14:editId="07663662">
            <wp:extent cx="5730875" cy="3519805"/>
            <wp:effectExtent l="0" t="0" r="9525" b="10795"/>
            <wp:docPr id="1" name="图片 1" descr="ER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R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24F" w14:textId="77777777" w:rsidR="000119A0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7740F9CE" wp14:editId="12BC5A7C">
            <wp:extent cx="5728970" cy="4744085"/>
            <wp:effectExtent l="0" t="0" r="11430" b="5715"/>
            <wp:docPr id="2" name="图片 2" descr="ER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R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B208" w14:textId="77777777" w:rsidR="000119A0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5EE80A42" wp14:editId="06DE5D32">
            <wp:extent cx="5730875" cy="5249545"/>
            <wp:effectExtent l="0" t="0" r="9525" b="8255"/>
            <wp:docPr id="4" name="图片 4" descr="ER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R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B4E0" w14:textId="77777777" w:rsidR="000119A0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1BAA0B20" wp14:editId="65799ACC">
            <wp:extent cx="5727065" cy="4942840"/>
            <wp:effectExtent l="0" t="0" r="635" b="10160"/>
            <wp:docPr id="5" name="图片 5" descr="E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R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B24B" w14:textId="77777777" w:rsidR="000119A0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05346B97" wp14:editId="47102D69">
            <wp:extent cx="5730875" cy="4966970"/>
            <wp:effectExtent l="0" t="0" r="9525" b="11430"/>
            <wp:docPr id="6" name="图片 6" descr="ER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R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494" w14:textId="77777777" w:rsidR="000119A0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52AAFFC4" wp14:editId="0522EE41">
            <wp:extent cx="5719445" cy="4345305"/>
            <wp:effectExtent l="0" t="0" r="8255" b="10795"/>
            <wp:docPr id="7" name="图片 7" descr="ER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R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BC4" w14:textId="77777777" w:rsidR="000119A0" w:rsidRDefault="00000000">
      <w:pPr>
        <w:pStyle w:val="2"/>
        <w:rPr>
          <w:rFonts w:hAnsi="Courier New"/>
        </w:rPr>
      </w:pPr>
      <w:bookmarkStart w:id="29" w:name="_Toc62413987"/>
      <w:r>
        <w:rPr>
          <w:rFonts w:ascii="微软雅黑" w:eastAsia="微软雅黑" w:hAnsi="微软雅黑" w:cs="微软雅黑" w:hint="eastAsia"/>
        </w:rPr>
        <w:t>逻辑结构设计</w:t>
      </w:r>
      <w:bookmarkStart w:id="30" w:name="_Toc62413988"/>
      <w:bookmarkEnd w:id="29"/>
    </w:p>
    <w:p w14:paraId="72F28D8D" w14:textId="77777777" w:rsidR="000119A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t>用户相关关系</w:t>
      </w:r>
    </w:p>
    <w:tbl>
      <w:tblPr>
        <w:tblStyle w:val="a5"/>
        <w:tblpPr w:leftFromText="180" w:rightFromText="180" w:vertAnchor="page" w:horzAnchor="margin" w:tblpY="1797"/>
        <w:tblW w:w="0" w:type="auto"/>
        <w:tblLook w:val="04A0" w:firstRow="1" w:lastRow="0" w:firstColumn="1" w:lastColumn="0" w:noHBand="0" w:noVBand="1"/>
      </w:tblPr>
      <w:tblGrid>
        <w:gridCol w:w="1500"/>
        <w:gridCol w:w="1056"/>
        <w:gridCol w:w="872"/>
        <w:gridCol w:w="848"/>
        <w:gridCol w:w="848"/>
        <w:gridCol w:w="848"/>
        <w:gridCol w:w="870"/>
        <w:gridCol w:w="846"/>
        <w:gridCol w:w="1184"/>
      </w:tblGrid>
      <w:tr w:rsidR="000119A0" w14:paraId="7E5B793E" w14:textId="77777777">
        <w:tc>
          <w:tcPr>
            <w:tcW w:w="1500" w:type="dxa"/>
          </w:tcPr>
          <w:p w14:paraId="5E2D5D62" w14:textId="77777777" w:rsidR="000119A0" w:rsidRDefault="00000000">
            <w:r>
              <w:rPr>
                <w:rFonts w:hint="eastAsia"/>
              </w:rPr>
              <w:lastRenderedPageBreak/>
              <w:t>数据名</w:t>
            </w:r>
          </w:p>
        </w:tc>
        <w:tc>
          <w:tcPr>
            <w:tcW w:w="1040" w:type="dxa"/>
          </w:tcPr>
          <w:p w14:paraId="0D646447" w14:textId="77777777" w:rsidR="000119A0" w:rsidRDefault="00000000">
            <w:r>
              <w:rPr>
                <w:rFonts w:hint="eastAsia"/>
              </w:rPr>
              <w:t>数据类型</w:t>
            </w:r>
          </w:p>
        </w:tc>
        <w:tc>
          <w:tcPr>
            <w:tcW w:w="872" w:type="dxa"/>
          </w:tcPr>
          <w:p w14:paraId="5F67ABF1" w14:textId="77777777" w:rsidR="000119A0" w:rsidRDefault="00000000">
            <w:r>
              <w:rPr>
                <w:rFonts w:hint="eastAsia"/>
              </w:rPr>
              <w:t>长度</w:t>
            </w:r>
          </w:p>
        </w:tc>
        <w:tc>
          <w:tcPr>
            <w:tcW w:w="848" w:type="dxa"/>
          </w:tcPr>
          <w:p w14:paraId="273C2693" w14:textId="77777777" w:rsidR="000119A0" w:rsidRDefault="00000000">
            <w:r>
              <w:rPr>
                <w:rFonts w:hint="eastAsia"/>
              </w:rPr>
              <w:t>小数位</w:t>
            </w:r>
          </w:p>
        </w:tc>
        <w:tc>
          <w:tcPr>
            <w:tcW w:w="848" w:type="dxa"/>
          </w:tcPr>
          <w:p w14:paraId="49A0B011" w14:textId="77777777" w:rsidR="000119A0" w:rsidRDefault="00000000">
            <w:r>
              <w:rPr>
                <w:rFonts w:hint="eastAsia"/>
              </w:rPr>
              <w:t>主键</w:t>
            </w:r>
          </w:p>
        </w:tc>
        <w:tc>
          <w:tcPr>
            <w:tcW w:w="848" w:type="dxa"/>
          </w:tcPr>
          <w:p w14:paraId="348F4DC6" w14:textId="77777777" w:rsidR="000119A0" w:rsidRDefault="00000000"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870" w:type="dxa"/>
          </w:tcPr>
          <w:p w14:paraId="78A77759" w14:textId="77777777" w:rsidR="000119A0" w:rsidRDefault="00000000">
            <w:r>
              <w:rPr>
                <w:rFonts w:hint="eastAsia"/>
              </w:rPr>
              <w:t>不是null</w:t>
            </w:r>
          </w:p>
        </w:tc>
        <w:tc>
          <w:tcPr>
            <w:tcW w:w="512" w:type="dxa"/>
          </w:tcPr>
          <w:p w14:paraId="4B9A8A0B" w14:textId="77777777" w:rsidR="000119A0" w:rsidRDefault="00000000">
            <w:r>
              <w:rPr>
                <w:rFonts w:hint="eastAsia"/>
              </w:rPr>
              <w:t>默认</w:t>
            </w:r>
          </w:p>
        </w:tc>
        <w:tc>
          <w:tcPr>
            <w:tcW w:w="1184" w:type="dxa"/>
          </w:tcPr>
          <w:p w14:paraId="02AE9374" w14:textId="77777777" w:rsidR="000119A0" w:rsidRDefault="00000000">
            <w:r>
              <w:rPr>
                <w:rFonts w:hint="eastAsia"/>
              </w:rPr>
              <w:t>说明</w:t>
            </w:r>
          </w:p>
        </w:tc>
      </w:tr>
      <w:tr w:rsidR="000119A0" w14:paraId="4AA4504C" w14:textId="77777777">
        <w:tc>
          <w:tcPr>
            <w:tcW w:w="1500" w:type="dxa"/>
          </w:tcPr>
          <w:p w14:paraId="164730E5" w14:textId="77777777" w:rsidR="000119A0" w:rsidRDefault="00000000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1040" w:type="dxa"/>
          </w:tcPr>
          <w:p w14:paraId="442B84DA" w14:textId="77777777" w:rsidR="000119A0" w:rsidRDefault="00000000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872" w:type="dxa"/>
          </w:tcPr>
          <w:p w14:paraId="549479DC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848" w:type="dxa"/>
          </w:tcPr>
          <w:p w14:paraId="5F13BE8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1380C6BE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848" w:type="dxa"/>
          </w:tcPr>
          <w:p w14:paraId="4E551301" w14:textId="77777777" w:rsidR="000119A0" w:rsidRDefault="000119A0"/>
        </w:tc>
        <w:tc>
          <w:tcPr>
            <w:tcW w:w="870" w:type="dxa"/>
          </w:tcPr>
          <w:p w14:paraId="30C6FF1B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512" w:type="dxa"/>
          </w:tcPr>
          <w:p w14:paraId="5D357E4E" w14:textId="77777777" w:rsidR="000119A0" w:rsidRDefault="000119A0"/>
        </w:tc>
        <w:tc>
          <w:tcPr>
            <w:tcW w:w="1184" w:type="dxa"/>
          </w:tcPr>
          <w:p w14:paraId="683B6BD2" w14:textId="77777777" w:rsidR="000119A0" w:rsidRDefault="00000000">
            <w:r>
              <w:rPr>
                <w:rFonts w:hint="eastAsia"/>
              </w:rPr>
              <w:t>用户ID</w:t>
            </w:r>
          </w:p>
        </w:tc>
      </w:tr>
      <w:tr w:rsidR="000119A0" w14:paraId="19A54A3E" w14:textId="77777777">
        <w:tc>
          <w:tcPr>
            <w:tcW w:w="1500" w:type="dxa"/>
          </w:tcPr>
          <w:p w14:paraId="1CA95ADD" w14:textId="77777777" w:rsidR="000119A0" w:rsidRDefault="00000000">
            <w:proofErr w:type="spellStart"/>
            <w:r>
              <w:rPr>
                <w:rFonts w:hint="eastAsia"/>
              </w:rPr>
              <w:t>Dept_id</w:t>
            </w:r>
            <w:proofErr w:type="spellEnd"/>
          </w:p>
        </w:tc>
        <w:tc>
          <w:tcPr>
            <w:tcW w:w="1040" w:type="dxa"/>
          </w:tcPr>
          <w:p w14:paraId="280F8F4D" w14:textId="77777777" w:rsidR="000119A0" w:rsidRDefault="00000000">
            <w:proofErr w:type="spellStart"/>
            <w:r>
              <w:rPr>
                <w:rFonts w:hint="eastAsia"/>
              </w:rPr>
              <w:t>Bigint</w:t>
            </w:r>
            <w:proofErr w:type="spellEnd"/>
          </w:p>
        </w:tc>
        <w:tc>
          <w:tcPr>
            <w:tcW w:w="872" w:type="dxa"/>
          </w:tcPr>
          <w:p w14:paraId="77F94D98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848" w:type="dxa"/>
          </w:tcPr>
          <w:p w14:paraId="3222AB25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770C65B5" w14:textId="77777777" w:rsidR="000119A0" w:rsidRDefault="000119A0"/>
        </w:tc>
        <w:tc>
          <w:tcPr>
            <w:tcW w:w="848" w:type="dxa"/>
          </w:tcPr>
          <w:p w14:paraId="31A6C498" w14:textId="77777777" w:rsidR="000119A0" w:rsidRDefault="000119A0"/>
        </w:tc>
        <w:tc>
          <w:tcPr>
            <w:tcW w:w="870" w:type="dxa"/>
          </w:tcPr>
          <w:p w14:paraId="65D0CE2A" w14:textId="77777777" w:rsidR="000119A0" w:rsidRDefault="000119A0"/>
        </w:tc>
        <w:tc>
          <w:tcPr>
            <w:tcW w:w="512" w:type="dxa"/>
          </w:tcPr>
          <w:p w14:paraId="1681FE06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1184" w:type="dxa"/>
          </w:tcPr>
          <w:p w14:paraId="13FADAB7" w14:textId="77777777" w:rsidR="000119A0" w:rsidRDefault="00000000">
            <w:r>
              <w:rPr>
                <w:rFonts w:hint="eastAsia"/>
              </w:rPr>
              <w:t>部门ID</w:t>
            </w:r>
          </w:p>
        </w:tc>
      </w:tr>
      <w:tr w:rsidR="000119A0" w14:paraId="6B2C019C" w14:textId="77777777">
        <w:tc>
          <w:tcPr>
            <w:tcW w:w="1500" w:type="dxa"/>
          </w:tcPr>
          <w:p w14:paraId="751DE2FE" w14:textId="77777777" w:rsidR="000119A0" w:rsidRDefault="00000000">
            <w:proofErr w:type="spellStart"/>
            <w:r>
              <w:rPr>
                <w:rFonts w:hint="eastAsia"/>
              </w:rPr>
              <w:t>User_name</w:t>
            </w:r>
            <w:proofErr w:type="spellEnd"/>
          </w:p>
        </w:tc>
        <w:tc>
          <w:tcPr>
            <w:tcW w:w="1040" w:type="dxa"/>
          </w:tcPr>
          <w:p w14:paraId="169A2C80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33A9F8A7" w14:textId="77777777" w:rsidR="000119A0" w:rsidRDefault="00000000">
            <w:r>
              <w:rPr>
                <w:rFonts w:hint="eastAsia"/>
              </w:rPr>
              <w:t>30</w:t>
            </w:r>
          </w:p>
        </w:tc>
        <w:tc>
          <w:tcPr>
            <w:tcW w:w="848" w:type="dxa"/>
          </w:tcPr>
          <w:p w14:paraId="1AB4E37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2886A93E" w14:textId="77777777" w:rsidR="000119A0" w:rsidRDefault="000119A0"/>
        </w:tc>
        <w:tc>
          <w:tcPr>
            <w:tcW w:w="848" w:type="dxa"/>
          </w:tcPr>
          <w:p w14:paraId="511769AB" w14:textId="77777777" w:rsidR="000119A0" w:rsidRDefault="000119A0"/>
        </w:tc>
        <w:tc>
          <w:tcPr>
            <w:tcW w:w="870" w:type="dxa"/>
          </w:tcPr>
          <w:p w14:paraId="0A3D9D2A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512" w:type="dxa"/>
          </w:tcPr>
          <w:p w14:paraId="78C31824" w14:textId="77777777" w:rsidR="000119A0" w:rsidRDefault="000119A0"/>
        </w:tc>
        <w:tc>
          <w:tcPr>
            <w:tcW w:w="1184" w:type="dxa"/>
          </w:tcPr>
          <w:p w14:paraId="6F820CA5" w14:textId="77777777" w:rsidR="000119A0" w:rsidRDefault="00000000">
            <w:r>
              <w:rPr>
                <w:rFonts w:hint="eastAsia"/>
              </w:rPr>
              <w:t>用户账号</w:t>
            </w:r>
          </w:p>
        </w:tc>
      </w:tr>
      <w:tr w:rsidR="000119A0" w14:paraId="0E453DCF" w14:textId="77777777">
        <w:tc>
          <w:tcPr>
            <w:tcW w:w="1500" w:type="dxa"/>
          </w:tcPr>
          <w:p w14:paraId="1246BEA0" w14:textId="77777777" w:rsidR="000119A0" w:rsidRDefault="00000000">
            <w:proofErr w:type="spellStart"/>
            <w:r>
              <w:rPr>
                <w:rFonts w:hint="eastAsia"/>
              </w:rPr>
              <w:t>Nick_name</w:t>
            </w:r>
            <w:proofErr w:type="spellEnd"/>
          </w:p>
        </w:tc>
        <w:tc>
          <w:tcPr>
            <w:tcW w:w="1040" w:type="dxa"/>
          </w:tcPr>
          <w:p w14:paraId="3F0BCAD4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42710487" w14:textId="77777777" w:rsidR="000119A0" w:rsidRDefault="00000000">
            <w:r>
              <w:rPr>
                <w:rFonts w:hint="eastAsia"/>
              </w:rPr>
              <w:t>30</w:t>
            </w:r>
          </w:p>
        </w:tc>
        <w:tc>
          <w:tcPr>
            <w:tcW w:w="848" w:type="dxa"/>
          </w:tcPr>
          <w:p w14:paraId="04C77CE6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740F2C76" w14:textId="77777777" w:rsidR="000119A0" w:rsidRDefault="000119A0"/>
        </w:tc>
        <w:tc>
          <w:tcPr>
            <w:tcW w:w="848" w:type="dxa"/>
          </w:tcPr>
          <w:p w14:paraId="0529B1D1" w14:textId="77777777" w:rsidR="000119A0" w:rsidRDefault="000119A0"/>
        </w:tc>
        <w:tc>
          <w:tcPr>
            <w:tcW w:w="870" w:type="dxa"/>
          </w:tcPr>
          <w:p w14:paraId="2B9757A6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512" w:type="dxa"/>
          </w:tcPr>
          <w:p w14:paraId="680A4209" w14:textId="77777777" w:rsidR="000119A0" w:rsidRDefault="000119A0"/>
        </w:tc>
        <w:tc>
          <w:tcPr>
            <w:tcW w:w="1184" w:type="dxa"/>
          </w:tcPr>
          <w:p w14:paraId="6C943F17" w14:textId="77777777" w:rsidR="000119A0" w:rsidRDefault="00000000">
            <w:r>
              <w:rPr>
                <w:rFonts w:hint="eastAsia"/>
              </w:rPr>
              <w:t>用户昵称</w:t>
            </w:r>
          </w:p>
        </w:tc>
      </w:tr>
      <w:tr w:rsidR="000119A0" w14:paraId="389AEB62" w14:textId="77777777">
        <w:tc>
          <w:tcPr>
            <w:tcW w:w="1500" w:type="dxa"/>
          </w:tcPr>
          <w:p w14:paraId="1160E9C5" w14:textId="77777777" w:rsidR="000119A0" w:rsidRDefault="00000000">
            <w:proofErr w:type="spellStart"/>
            <w:r>
              <w:rPr>
                <w:rFonts w:hint="eastAsia"/>
              </w:rPr>
              <w:t>User_type</w:t>
            </w:r>
            <w:proofErr w:type="spellEnd"/>
          </w:p>
        </w:tc>
        <w:tc>
          <w:tcPr>
            <w:tcW w:w="1040" w:type="dxa"/>
          </w:tcPr>
          <w:p w14:paraId="4DF4ED8D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484A22E6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5F29A1E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5B3403C9" w14:textId="77777777" w:rsidR="000119A0" w:rsidRDefault="000119A0"/>
        </w:tc>
        <w:tc>
          <w:tcPr>
            <w:tcW w:w="848" w:type="dxa"/>
          </w:tcPr>
          <w:p w14:paraId="7582280F" w14:textId="77777777" w:rsidR="000119A0" w:rsidRDefault="000119A0"/>
        </w:tc>
        <w:tc>
          <w:tcPr>
            <w:tcW w:w="870" w:type="dxa"/>
          </w:tcPr>
          <w:p w14:paraId="1D47B2D3" w14:textId="77777777" w:rsidR="000119A0" w:rsidRDefault="000119A0"/>
        </w:tc>
        <w:tc>
          <w:tcPr>
            <w:tcW w:w="512" w:type="dxa"/>
          </w:tcPr>
          <w:p w14:paraId="62A4075E" w14:textId="77777777" w:rsidR="000119A0" w:rsidRDefault="00000000">
            <w:r>
              <w:rPr>
                <w:rFonts w:hint="eastAsia"/>
              </w:rPr>
              <w:t>00</w:t>
            </w:r>
          </w:p>
        </w:tc>
        <w:tc>
          <w:tcPr>
            <w:tcW w:w="1184" w:type="dxa"/>
          </w:tcPr>
          <w:p w14:paraId="49BB7C43" w14:textId="77777777" w:rsidR="000119A0" w:rsidRDefault="00000000">
            <w:r>
              <w:rPr>
                <w:rFonts w:hint="eastAsia"/>
              </w:rPr>
              <w:t>用户类型（00系统用户）</w:t>
            </w:r>
          </w:p>
        </w:tc>
      </w:tr>
      <w:tr w:rsidR="000119A0" w14:paraId="63E9C5EB" w14:textId="77777777">
        <w:tc>
          <w:tcPr>
            <w:tcW w:w="1500" w:type="dxa"/>
          </w:tcPr>
          <w:p w14:paraId="2A44EEA9" w14:textId="77777777" w:rsidR="000119A0" w:rsidRDefault="00000000">
            <w:r>
              <w:rPr>
                <w:rFonts w:hint="eastAsia"/>
              </w:rPr>
              <w:t>Email</w:t>
            </w:r>
          </w:p>
        </w:tc>
        <w:tc>
          <w:tcPr>
            <w:tcW w:w="1040" w:type="dxa"/>
          </w:tcPr>
          <w:p w14:paraId="31849DFD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47ADCF85" w14:textId="77777777" w:rsidR="000119A0" w:rsidRDefault="00000000">
            <w:r>
              <w:rPr>
                <w:rFonts w:hint="eastAsia"/>
              </w:rPr>
              <w:t>50</w:t>
            </w:r>
          </w:p>
        </w:tc>
        <w:tc>
          <w:tcPr>
            <w:tcW w:w="848" w:type="dxa"/>
          </w:tcPr>
          <w:p w14:paraId="71FF0EA2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60E15D94" w14:textId="77777777" w:rsidR="000119A0" w:rsidRDefault="000119A0"/>
        </w:tc>
        <w:tc>
          <w:tcPr>
            <w:tcW w:w="848" w:type="dxa"/>
          </w:tcPr>
          <w:p w14:paraId="40CFD301" w14:textId="77777777" w:rsidR="000119A0" w:rsidRDefault="000119A0"/>
        </w:tc>
        <w:tc>
          <w:tcPr>
            <w:tcW w:w="870" w:type="dxa"/>
          </w:tcPr>
          <w:p w14:paraId="7FDE97D7" w14:textId="77777777" w:rsidR="000119A0" w:rsidRDefault="000119A0"/>
        </w:tc>
        <w:tc>
          <w:tcPr>
            <w:tcW w:w="512" w:type="dxa"/>
          </w:tcPr>
          <w:p w14:paraId="19740214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12806D32" w14:textId="77777777" w:rsidR="000119A0" w:rsidRDefault="00000000">
            <w:r>
              <w:rPr>
                <w:rFonts w:hint="eastAsia"/>
              </w:rPr>
              <w:t>用户邮箱</w:t>
            </w:r>
          </w:p>
        </w:tc>
      </w:tr>
      <w:tr w:rsidR="000119A0" w14:paraId="2A9E2CB8" w14:textId="77777777">
        <w:tc>
          <w:tcPr>
            <w:tcW w:w="1500" w:type="dxa"/>
          </w:tcPr>
          <w:p w14:paraId="1A5AAF66" w14:textId="77777777" w:rsidR="000119A0" w:rsidRDefault="00000000"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1040" w:type="dxa"/>
          </w:tcPr>
          <w:p w14:paraId="2407AC88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55729407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848" w:type="dxa"/>
          </w:tcPr>
          <w:p w14:paraId="27A5BA5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1BEA87BB" w14:textId="77777777" w:rsidR="000119A0" w:rsidRDefault="000119A0"/>
        </w:tc>
        <w:tc>
          <w:tcPr>
            <w:tcW w:w="848" w:type="dxa"/>
          </w:tcPr>
          <w:p w14:paraId="0F65C889" w14:textId="77777777" w:rsidR="000119A0" w:rsidRDefault="000119A0"/>
        </w:tc>
        <w:tc>
          <w:tcPr>
            <w:tcW w:w="870" w:type="dxa"/>
          </w:tcPr>
          <w:p w14:paraId="4ECADAB4" w14:textId="77777777" w:rsidR="000119A0" w:rsidRDefault="000119A0"/>
        </w:tc>
        <w:tc>
          <w:tcPr>
            <w:tcW w:w="512" w:type="dxa"/>
          </w:tcPr>
          <w:p w14:paraId="5735084D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288C54CE" w14:textId="77777777" w:rsidR="000119A0" w:rsidRDefault="00000000">
            <w:r>
              <w:rPr>
                <w:rFonts w:hint="eastAsia"/>
              </w:rPr>
              <w:t>用户邮箱</w:t>
            </w:r>
          </w:p>
        </w:tc>
      </w:tr>
      <w:tr w:rsidR="000119A0" w14:paraId="1F21567D" w14:textId="77777777">
        <w:tc>
          <w:tcPr>
            <w:tcW w:w="1500" w:type="dxa"/>
          </w:tcPr>
          <w:p w14:paraId="11264612" w14:textId="77777777" w:rsidR="000119A0" w:rsidRDefault="00000000">
            <w:r>
              <w:rPr>
                <w:rFonts w:hint="eastAsia"/>
              </w:rPr>
              <w:t>Sex</w:t>
            </w:r>
          </w:p>
        </w:tc>
        <w:tc>
          <w:tcPr>
            <w:tcW w:w="1040" w:type="dxa"/>
          </w:tcPr>
          <w:p w14:paraId="045ACF00" w14:textId="77777777" w:rsidR="000119A0" w:rsidRDefault="00000000">
            <w:r>
              <w:rPr>
                <w:rFonts w:hint="eastAsia"/>
              </w:rPr>
              <w:t>Char</w:t>
            </w:r>
          </w:p>
        </w:tc>
        <w:tc>
          <w:tcPr>
            <w:tcW w:w="872" w:type="dxa"/>
          </w:tcPr>
          <w:p w14:paraId="2AC3D7CB" w14:textId="77777777" w:rsidR="000119A0" w:rsidRDefault="00000000">
            <w:r>
              <w:rPr>
                <w:rFonts w:hint="eastAsia"/>
              </w:rPr>
              <w:t>1</w:t>
            </w:r>
          </w:p>
        </w:tc>
        <w:tc>
          <w:tcPr>
            <w:tcW w:w="848" w:type="dxa"/>
          </w:tcPr>
          <w:p w14:paraId="363A4157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73E98217" w14:textId="77777777" w:rsidR="000119A0" w:rsidRDefault="000119A0"/>
        </w:tc>
        <w:tc>
          <w:tcPr>
            <w:tcW w:w="848" w:type="dxa"/>
          </w:tcPr>
          <w:p w14:paraId="6030A43D" w14:textId="77777777" w:rsidR="000119A0" w:rsidRDefault="000119A0"/>
        </w:tc>
        <w:tc>
          <w:tcPr>
            <w:tcW w:w="870" w:type="dxa"/>
          </w:tcPr>
          <w:p w14:paraId="4519A9FA" w14:textId="77777777" w:rsidR="000119A0" w:rsidRDefault="000119A0"/>
        </w:tc>
        <w:tc>
          <w:tcPr>
            <w:tcW w:w="512" w:type="dxa"/>
          </w:tcPr>
          <w:p w14:paraId="049AB24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14:paraId="3DB68BE3" w14:textId="77777777" w:rsidR="000119A0" w:rsidRDefault="00000000">
            <w:r>
              <w:rPr>
                <w:rFonts w:hint="eastAsia"/>
              </w:rPr>
              <w:t>性别</w:t>
            </w:r>
          </w:p>
        </w:tc>
      </w:tr>
      <w:tr w:rsidR="000119A0" w14:paraId="05F2F646" w14:textId="77777777">
        <w:tc>
          <w:tcPr>
            <w:tcW w:w="1500" w:type="dxa"/>
          </w:tcPr>
          <w:p w14:paraId="5CFFB6C6" w14:textId="77777777" w:rsidR="000119A0" w:rsidRDefault="00000000">
            <w:r>
              <w:rPr>
                <w:rFonts w:hint="eastAsia"/>
              </w:rPr>
              <w:t>Avatar</w:t>
            </w:r>
          </w:p>
        </w:tc>
        <w:tc>
          <w:tcPr>
            <w:tcW w:w="1040" w:type="dxa"/>
          </w:tcPr>
          <w:p w14:paraId="5913C111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65E27BAB" w14:textId="77777777" w:rsidR="000119A0" w:rsidRDefault="00000000">
            <w:r>
              <w:rPr>
                <w:rFonts w:hint="eastAsia"/>
              </w:rPr>
              <w:t>100</w:t>
            </w:r>
          </w:p>
        </w:tc>
        <w:tc>
          <w:tcPr>
            <w:tcW w:w="848" w:type="dxa"/>
          </w:tcPr>
          <w:p w14:paraId="3CAF4EC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2C6ED5BB" w14:textId="77777777" w:rsidR="000119A0" w:rsidRDefault="000119A0"/>
        </w:tc>
        <w:tc>
          <w:tcPr>
            <w:tcW w:w="848" w:type="dxa"/>
          </w:tcPr>
          <w:p w14:paraId="330A36CF" w14:textId="77777777" w:rsidR="000119A0" w:rsidRDefault="000119A0"/>
        </w:tc>
        <w:tc>
          <w:tcPr>
            <w:tcW w:w="870" w:type="dxa"/>
          </w:tcPr>
          <w:p w14:paraId="29E56ECE" w14:textId="77777777" w:rsidR="000119A0" w:rsidRDefault="000119A0"/>
        </w:tc>
        <w:tc>
          <w:tcPr>
            <w:tcW w:w="512" w:type="dxa"/>
          </w:tcPr>
          <w:p w14:paraId="61D892E0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4C878480" w14:textId="77777777" w:rsidR="000119A0" w:rsidRDefault="00000000">
            <w:r>
              <w:rPr>
                <w:rFonts w:hint="eastAsia"/>
              </w:rPr>
              <w:t>头像地址</w:t>
            </w:r>
          </w:p>
        </w:tc>
      </w:tr>
      <w:tr w:rsidR="000119A0" w14:paraId="49C1F29C" w14:textId="77777777">
        <w:tc>
          <w:tcPr>
            <w:tcW w:w="1500" w:type="dxa"/>
          </w:tcPr>
          <w:p w14:paraId="54DE91C0" w14:textId="77777777" w:rsidR="000119A0" w:rsidRDefault="00000000">
            <w:r>
              <w:rPr>
                <w:rFonts w:hint="eastAsia"/>
              </w:rPr>
              <w:t>Password</w:t>
            </w:r>
          </w:p>
        </w:tc>
        <w:tc>
          <w:tcPr>
            <w:tcW w:w="1040" w:type="dxa"/>
          </w:tcPr>
          <w:p w14:paraId="798A6709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4D9FC0E0" w14:textId="77777777" w:rsidR="000119A0" w:rsidRDefault="00000000">
            <w:r>
              <w:rPr>
                <w:rFonts w:hint="eastAsia"/>
              </w:rPr>
              <w:t>100</w:t>
            </w:r>
          </w:p>
        </w:tc>
        <w:tc>
          <w:tcPr>
            <w:tcW w:w="848" w:type="dxa"/>
          </w:tcPr>
          <w:p w14:paraId="04B72DEA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02692A00" w14:textId="77777777" w:rsidR="000119A0" w:rsidRDefault="000119A0"/>
        </w:tc>
        <w:tc>
          <w:tcPr>
            <w:tcW w:w="848" w:type="dxa"/>
          </w:tcPr>
          <w:p w14:paraId="177CFA20" w14:textId="77777777" w:rsidR="000119A0" w:rsidRDefault="000119A0"/>
        </w:tc>
        <w:tc>
          <w:tcPr>
            <w:tcW w:w="870" w:type="dxa"/>
          </w:tcPr>
          <w:p w14:paraId="309452FA" w14:textId="77777777" w:rsidR="000119A0" w:rsidRDefault="000119A0"/>
        </w:tc>
        <w:tc>
          <w:tcPr>
            <w:tcW w:w="512" w:type="dxa"/>
          </w:tcPr>
          <w:p w14:paraId="454017E3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46E13BDA" w14:textId="77777777" w:rsidR="000119A0" w:rsidRDefault="00000000">
            <w:r>
              <w:rPr>
                <w:rFonts w:hint="eastAsia"/>
              </w:rPr>
              <w:t>密码</w:t>
            </w:r>
          </w:p>
        </w:tc>
      </w:tr>
      <w:tr w:rsidR="000119A0" w14:paraId="0FFEDC3D" w14:textId="77777777">
        <w:tc>
          <w:tcPr>
            <w:tcW w:w="1500" w:type="dxa"/>
          </w:tcPr>
          <w:p w14:paraId="30853166" w14:textId="77777777" w:rsidR="000119A0" w:rsidRDefault="00000000">
            <w:r>
              <w:rPr>
                <w:rFonts w:hint="eastAsia"/>
              </w:rPr>
              <w:t>Status</w:t>
            </w:r>
          </w:p>
        </w:tc>
        <w:tc>
          <w:tcPr>
            <w:tcW w:w="1040" w:type="dxa"/>
          </w:tcPr>
          <w:p w14:paraId="00C4F106" w14:textId="77777777" w:rsidR="000119A0" w:rsidRDefault="00000000">
            <w:r>
              <w:rPr>
                <w:rFonts w:hint="eastAsia"/>
              </w:rPr>
              <w:t>Char</w:t>
            </w:r>
          </w:p>
        </w:tc>
        <w:tc>
          <w:tcPr>
            <w:tcW w:w="872" w:type="dxa"/>
          </w:tcPr>
          <w:p w14:paraId="1E5F13ED" w14:textId="77777777" w:rsidR="000119A0" w:rsidRDefault="00000000">
            <w:r>
              <w:rPr>
                <w:rFonts w:hint="eastAsia"/>
              </w:rPr>
              <w:t>1</w:t>
            </w:r>
          </w:p>
        </w:tc>
        <w:tc>
          <w:tcPr>
            <w:tcW w:w="848" w:type="dxa"/>
          </w:tcPr>
          <w:p w14:paraId="408C2D09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5CA8919D" w14:textId="77777777" w:rsidR="000119A0" w:rsidRDefault="000119A0"/>
        </w:tc>
        <w:tc>
          <w:tcPr>
            <w:tcW w:w="848" w:type="dxa"/>
          </w:tcPr>
          <w:p w14:paraId="49E72660" w14:textId="77777777" w:rsidR="000119A0" w:rsidRDefault="000119A0"/>
        </w:tc>
        <w:tc>
          <w:tcPr>
            <w:tcW w:w="870" w:type="dxa"/>
          </w:tcPr>
          <w:p w14:paraId="43B811C2" w14:textId="77777777" w:rsidR="000119A0" w:rsidRDefault="000119A0"/>
        </w:tc>
        <w:tc>
          <w:tcPr>
            <w:tcW w:w="512" w:type="dxa"/>
          </w:tcPr>
          <w:p w14:paraId="078E140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14:paraId="70A1F347" w14:textId="77777777" w:rsidR="000119A0" w:rsidRDefault="00000000"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状态（0正常 1停用）</w:t>
            </w:r>
          </w:p>
        </w:tc>
      </w:tr>
      <w:tr w:rsidR="000119A0" w14:paraId="360B8078" w14:textId="77777777">
        <w:tc>
          <w:tcPr>
            <w:tcW w:w="1500" w:type="dxa"/>
          </w:tcPr>
          <w:p w14:paraId="3F53C3F0" w14:textId="77777777" w:rsidR="000119A0" w:rsidRDefault="00000000">
            <w:proofErr w:type="spellStart"/>
            <w:r>
              <w:rPr>
                <w:rFonts w:hint="eastAsia"/>
              </w:rPr>
              <w:t>Del_flag</w:t>
            </w:r>
            <w:proofErr w:type="spellEnd"/>
          </w:p>
        </w:tc>
        <w:tc>
          <w:tcPr>
            <w:tcW w:w="1040" w:type="dxa"/>
          </w:tcPr>
          <w:p w14:paraId="0B90955F" w14:textId="77777777" w:rsidR="000119A0" w:rsidRDefault="00000000">
            <w:r>
              <w:rPr>
                <w:rFonts w:hint="eastAsia"/>
              </w:rPr>
              <w:t>Char</w:t>
            </w:r>
          </w:p>
        </w:tc>
        <w:tc>
          <w:tcPr>
            <w:tcW w:w="872" w:type="dxa"/>
          </w:tcPr>
          <w:p w14:paraId="44BF266B" w14:textId="77777777" w:rsidR="000119A0" w:rsidRDefault="00000000">
            <w:r>
              <w:rPr>
                <w:rFonts w:hint="eastAsia"/>
              </w:rPr>
              <w:t>1</w:t>
            </w:r>
          </w:p>
        </w:tc>
        <w:tc>
          <w:tcPr>
            <w:tcW w:w="848" w:type="dxa"/>
          </w:tcPr>
          <w:p w14:paraId="7431A69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2FD0F940" w14:textId="77777777" w:rsidR="000119A0" w:rsidRDefault="000119A0"/>
        </w:tc>
        <w:tc>
          <w:tcPr>
            <w:tcW w:w="848" w:type="dxa"/>
          </w:tcPr>
          <w:p w14:paraId="7EF6D29B" w14:textId="77777777" w:rsidR="000119A0" w:rsidRDefault="000119A0"/>
        </w:tc>
        <w:tc>
          <w:tcPr>
            <w:tcW w:w="870" w:type="dxa"/>
          </w:tcPr>
          <w:p w14:paraId="5DFA73A7" w14:textId="77777777" w:rsidR="000119A0" w:rsidRDefault="000119A0"/>
        </w:tc>
        <w:tc>
          <w:tcPr>
            <w:tcW w:w="512" w:type="dxa"/>
          </w:tcPr>
          <w:p w14:paraId="6C33A482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1184" w:type="dxa"/>
          </w:tcPr>
          <w:p w14:paraId="143AFD13" w14:textId="77777777" w:rsidR="000119A0" w:rsidRDefault="00000000">
            <w:r>
              <w:rPr>
                <w:rFonts w:hint="eastAsia"/>
              </w:rPr>
              <w:t>删除标志（0代表存在 2代表删除）</w:t>
            </w:r>
          </w:p>
        </w:tc>
      </w:tr>
      <w:tr w:rsidR="000119A0" w14:paraId="1E9E610B" w14:textId="77777777">
        <w:tc>
          <w:tcPr>
            <w:tcW w:w="1500" w:type="dxa"/>
          </w:tcPr>
          <w:p w14:paraId="724C48C4" w14:textId="77777777" w:rsidR="000119A0" w:rsidRDefault="00000000">
            <w:proofErr w:type="spellStart"/>
            <w:r>
              <w:rPr>
                <w:rFonts w:hint="eastAsia"/>
              </w:rPr>
              <w:t>Login_ip</w:t>
            </w:r>
            <w:proofErr w:type="spellEnd"/>
          </w:p>
        </w:tc>
        <w:tc>
          <w:tcPr>
            <w:tcW w:w="1040" w:type="dxa"/>
          </w:tcPr>
          <w:p w14:paraId="73908AD9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0B2BAC95" w14:textId="77777777" w:rsidR="000119A0" w:rsidRDefault="00000000">
            <w:r>
              <w:rPr>
                <w:rFonts w:hint="eastAsia"/>
              </w:rPr>
              <w:t>128</w:t>
            </w:r>
          </w:p>
        </w:tc>
        <w:tc>
          <w:tcPr>
            <w:tcW w:w="848" w:type="dxa"/>
          </w:tcPr>
          <w:p w14:paraId="25888C7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0280D3B9" w14:textId="77777777" w:rsidR="000119A0" w:rsidRDefault="000119A0"/>
        </w:tc>
        <w:tc>
          <w:tcPr>
            <w:tcW w:w="848" w:type="dxa"/>
          </w:tcPr>
          <w:p w14:paraId="23471FAC" w14:textId="77777777" w:rsidR="000119A0" w:rsidRDefault="000119A0"/>
        </w:tc>
        <w:tc>
          <w:tcPr>
            <w:tcW w:w="870" w:type="dxa"/>
          </w:tcPr>
          <w:p w14:paraId="7A96DD8E" w14:textId="77777777" w:rsidR="000119A0" w:rsidRDefault="000119A0"/>
        </w:tc>
        <w:tc>
          <w:tcPr>
            <w:tcW w:w="512" w:type="dxa"/>
          </w:tcPr>
          <w:p w14:paraId="08BE79CA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0E52EEC3" w14:textId="77777777" w:rsidR="000119A0" w:rsidRDefault="00000000">
            <w:r>
              <w:rPr>
                <w:rFonts w:hint="eastAsia"/>
              </w:rPr>
              <w:t>最后登录IP</w:t>
            </w:r>
          </w:p>
        </w:tc>
      </w:tr>
      <w:tr w:rsidR="000119A0" w14:paraId="77F206D8" w14:textId="77777777">
        <w:tc>
          <w:tcPr>
            <w:tcW w:w="1500" w:type="dxa"/>
          </w:tcPr>
          <w:p w14:paraId="3CFDB14C" w14:textId="77777777" w:rsidR="000119A0" w:rsidRDefault="00000000">
            <w:proofErr w:type="spellStart"/>
            <w:r>
              <w:rPr>
                <w:rFonts w:hint="eastAsia"/>
              </w:rPr>
              <w:t>Login_date</w:t>
            </w:r>
            <w:proofErr w:type="spellEnd"/>
          </w:p>
        </w:tc>
        <w:tc>
          <w:tcPr>
            <w:tcW w:w="1040" w:type="dxa"/>
          </w:tcPr>
          <w:p w14:paraId="6B878354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872" w:type="dxa"/>
          </w:tcPr>
          <w:p w14:paraId="48C61BBC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7322DCA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1B76E475" w14:textId="77777777" w:rsidR="000119A0" w:rsidRDefault="000119A0"/>
        </w:tc>
        <w:tc>
          <w:tcPr>
            <w:tcW w:w="848" w:type="dxa"/>
          </w:tcPr>
          <w:p w14:paraId="3B271992" w14:textId="77777777" w:rsidR="000119A0" w:rsidRDefault="000119A0"/>
        </w:tc>
        <w:tc>
          <w:tcPr>
            <w:tcW w:w="870" w:type="dxa"/>
          </w:tcPr>
          <w:p w14:paraId="660CD14D" w14:textId="77777777" w:rsidR="000119A0" w:rsidRDefault="000119A0"/>
        </w:tc>
        <w:tc>
          <w:tcPr>
            <w:tcW w:w="512" w:type="dxa"/>
          </w:tcPr>
          <w:p w14:paraId="14C659F5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1184" w:type="dxa"/>
          </w:tcPr>
          <w:p w14:paraId="1875BD76" w14:textId="77777777" w:rsidR="000119A0" w:rsidRDefault="00000000">
            <w:r>
              <w:rPr>
                <w:rFonts w:hint="eastAsia"/>
              </w:rPr>
              <w:t>最后登录时间</w:t>
            </w:r>
          </w:p>
        </w:tc>
      </w:tr>
      <w:tr w:rsidR="000119A0" w14:paraId="3D05AC24" w14:textId="77777777">
        <w:tc>
          <w:tcPr>
            <w:tcW w:w="1500" w:type="dxa"/>
          </w:tcPr>
          <w:p w14:paraId="1AFD8867" w14:textId="77777777" w:rsidR="000119A0" w:rsidRDefault="00000000">
            <w:proofErr w:type="spellStart"/>
            <w:r>
              <w:rPr>
                <w:rFonts w:hint="eastAsia"/>
              </w:rPr>
              <w:t>Create_by</w:t>
            </w:r>
            <w:proofErr w:type="spellEnd"/>
          </w:p>
        </w:tc>
        <w:tc>
          <w:tcPr>
            <w:tcW w:w="1040" w:type="dxa"/>
          </w:tcPr>
          <w:p w14:paraId="0B669BAE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7A6F27E4" w14:textId="77777777" w:rsidR="000119A0" w:rsidRDefault="00000000">
            <w:r>
              <w:rPr>
                <w:rFonts w:hint="eastAsia"/>
              </w:rPr>
              <w:t>64</w:t>
            </w:r>
          </w:p>
        </w:tc>
        <w:tc>
          <w:tcPr>
            <w:tcW w:w="848" w:type="dxa"/>
          </w:tcPr>
          <w:p w14:paraId="155A533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45360791" w14:textId="77777777" w:rsidR="000119A0" w:rsidRDefault="000119A0"/>
        </w:tc>
        <w:tc>
          <w:tcPr>
            <w:tcW w:w="848" w:type="dxa"/>
          </w:tcPr>
          <w:p w14:paraId="44CD292E" w14:textId="77777777" w:rsidR="000119A0" w:rsidRDefault="000119A0"/>
        </w:tc>
        <w:tc>
          <w:tcPr>
            <w:tcW w:w="870" w:type="dxa"/>
          </w:tcPr>
          <w:p w14:paraId="0DB1ABF2" w14:textId="77777777" w:rsidR="000119A0" w:rsidRDefault="000119A0"/>
        </w:tc>
        <w:tc>
          <w:tcPr>
            <w:tcW w:w="512" w:type="dxa"/>
          </w:tcPr>
          <w:p w14:paraId="741E1B68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420E6356" w14:textId="77777777" w:rsidR="000119A0" w:rsidRDefault="00000000">
            <w:r>
              <w:rPr>
                <w:rFonts w:hint="eastAsia"/>
              </w:rPr>
              <w:t>创建者</w:t>
            </w:r>
          </w:p>
        </w:tc>
      </w:tr>
      <w:tr w:rsidR="000119A0" w14:paraId="02221BAC" w14:textId="77777777">
        <w:tc>
          <w:tcPr>
            <w:tcW w:w="1500" w:type="dxa"/>
          </w:tcPr>
          <w:p w14:paraId="1DA9A903" w14:textId="77777777" w:rsidR="000119A0" w:rsidRDefault="00000000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040" w:type="dxa"/>
          </w:tcPr>
          <w:p w14:paraId="10C599F4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872" w:type="dxa"/>
          </w:tcPr>
          <w:p w14:paraId="07AFF285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03F799BC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4CD1645D" w14:textId="77777777" w:rsidR="000119A0" w:rsidRDefault="000119A0"/>
        </w:tc>
        <w:tc>
          <w:tcPr>
            <w:tcW w:w="848" w:type="dxa"/>
          </w:tcPr>
          <w:p w14:paraId="18041DED" w14:textId="77777777" w:rsidR="000119A0" w:rsidRDefault="000119A0"/>
        </w:tc>
        <w:tc>
          <w:tcPr>
            <w:tcW w:w="870" w:type="dxa"/>
          </w:tcPr>
          <w:p w14:paraId="70FCD447" w14:textId="77777777" w:rsidR="000119A0" w:rsidRDefault="000119A0"/>
        </w:tc>
        <w:tc>
          <w:tcPr>
            <w:tcW w:w="512" w:type="dxa"/>
          </w:tcPr>
          <w:p w14:paraId="2E68971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1184" w:type="dxa"/>
          </w:tcPr>
          <w:p w14:paraId="7D78109C" w14:textId="77777777" w:rsidR="000119A0" w:rsidRDefault="00000000">
            <w:r>
              <w:rPr>
                <w:rFonts w:hint="eastAsia"/>
              </w:rPr>
              <w:t>创建时间</w:t>
            </w:r>
          </w:p>
        </w:tc>
      </w:tr>
      <w:tr w:rsidR="000119A0" w14:paraId="3D6D082E" w14:textId="77777777">
        <w:tc>
          <w:tcPr>
            <w:tcW w:w="1500" w:type="dxa"/>
          </w:tcPr>
          <w:p w14:paraId="718C57A5" w14:textId="77777777" w:rsidR="000119A0" w:rsidRDefault="00000000">
            <w:proofErr w:type="spellStart"/>
            <w:r>
              <w:rPr>
                <w:rFonts w:hint="eastAsia"/>
              </w:rPr>
              <w:t>Update_by</w:t>
            </w:r>
            <w:proofErr w:type="spellEnd"/>
          </w:p>
        </w:tc>
        <w:tc>
          <w:tcPr>
            <w:tcW w:w="1040" w:type="dxa"/>
          </w:tcPr>
          <w:p w14:paraId="300B3DB2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3A4A9DAC" w14:textId="77777777" w:rsidR="000119A0" w:rsidRDefault="00000000">
            <w:r>
              <w:rPr>
                <w:rFonts w:hint="eastAsia"/>
              </w:rPr>
              <w:t>64</w:t>
            </w:r>
          </w:p>
        </w:tc>
        <w:tc>
          <w:tcPr>
            <w:tcW w:w="848" w:type="dxa"/>
          </w:tcPr>
          <w:p w14:paraId="5B8F985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2ED3242F" w14:textId="77777777" w:rsidR="000119A0" w:rsidRDefault="000119A0"/>
        </w:tc>
        <w:tc>
          <w:tcPr>
            <w:tcW w:w="848" w:type="dxa"/>
          </w:tcPr>
          <w:p w14:paraId="751FE0DC" w14:textId="77777777" w:rsidR="000119A0" w:rsidRDefault="000119A0"/>
        </w:tc>
        <w:tc>
          <w:tcPr>
            <w:tcW w:w="870" w:type="dxa"/>
          </w:tcPr>
          <w:p w14:paraId="63024431" w14:textId="77777777" w:rsidR="000119A0" w:rsidRDefault="000119A0"/>
        </w:tc>
        <w:tc>
          <w:tcPr>
            <w:tcW w:w="512" w:type="dxa"/>
          </w:tcPr>
          <w:p w14:paraId="68FEF7C5" w14:textId="77777777" w:rsidR="000119A0" w:rsidRDefault="00000000">
            <w:r>
              <w:rPr>
                <w:rFonts w:hint="eastAsia"/>
              </w:rPr>
              <w:t>Empty String</w:t>
            </w:r>
          </w:p>
        </w:tc>
        <w:tc>
          <w:tcPr>
            <w:tcW w:w="1184" w:type="dxa"/>
          </w:tcPr>
          <w:p w14:paraId="187436F5" w14:textId="77777777" w:rsidR="000119A0" w:rsidRDefault="00000000">
            <w:r>
              <w:rPr>
                <w:rFonts w:hint="eastAsia"/>
              </w:rPr>
              <w:t>更新者</w:t>
            </w:r>
          </w:p>
        </w:tc>
      </w:tr>
      <w:tr w:rsidR="000119A0" w14:paraId="2F09652B" w14:textId="77777777">
        <w:tc>
          <w:tcPr>
            <w:tcW w:w="1500" w:type="dxa"/>
          </w:tcPr>
          <w:p w14:paraId="1ADFA8E0" w14:textId="77777777" w:rsidR="000119A0" w:rsidRDefault="00000000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040" w:type="dxa"/>
          </w:tcPr>
          <w:p w14:paraId="115E5CE3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872" w:type="dxa"/>
          </w:tcPr>
          <w:p w14:paraId="6C1E3D3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5F1E5AA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2A881754" w14:textId="77777777" w:rsidR="000119A0" w:rsidRDefault="000119A0"/>
        </w:tc>
        <w:tc>
          <w:tcPr>
            <w:tcW w:w="848" w:type="dxa"/>
          </w:tcPr>
          <w:p w14:paraId="41F3AB83" w14:textId="77777777" w:rsidR="000119A0" w:rsidRDefault="000119A0"/>
        </w:tc>
        <w:tc>
          <w:tcPr>
            <w:tcW w:w="870" w:type="dxa"/>
          </w:tcPr>
          <w:p w14:paraId="3C078AB2" w14:textId="77777777" w:rsidR="000119A0" w:rsidRDefault="000119A0"/>
        </w:tc>
        <w:tc>
          <w:tcPr>
            <w:tcW w:w="512" w:type="dxa"/>
          </w:tcPr>
          <w:p w14:paraId="08609AC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1184" w:type="dxa"/>
          </w:tcPr>
          <w:p w14:paraId="7D1F2633" w14:textId="77777777" w:rsidR="000119A0" w:rsidRDefault="00000000">
            <w:r>
              <w:rPr>
                <w:rFonts w:hint="eastAsia"/>
              </w:rPr>
              <w:t>更新时间</w:t>
            </w:r>
          </w:p>
        </w:tc>
      </w:tr>
      <w:tr w:rsidR="000119A0" w14:paraId="7BDC855F" w14:textId="77777777">
        <w:tc>
          <w:tcPr>
            <w:tcW w:w="1500" w:type="dxa"/>
          </w:tcPr>
          <w:p w14:paraId="167AF92B" w14:textId="77777777" w:rsidR="000119A0" w:rsidRDefault="00000000">
            <w:r>
              <w:rPr>
                <w:rFonts w:hint="eastAsia"/>
              </w:rPr>
              <w:t>remark</w:t>
            </w:r>
          </w:p>
        </w:tc>
        <w:tc>
          <w:tcPr>
            <w:tcW w:w="1040" w:type="dxa"/>
          </w:tcPr>
          <w:p w14:paraId="06B5923C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872" w:type="dxa"/>
          </w:tcPr>
          <w:p w14:paraId="7EB7B054" w14:textId="77777777" w:rsidR="000119A0" w:rsidRDefault="00000000">
            <w:r>
              <w:rPr>
                <w:rFonts w:hint="eastAsia"/>
              </w:rPr>
              <w:t>500</w:t>
            </w:r>
          </w:p>
        </w:tc>
        <w:tc>
          <w:tcPr>
            <w:tcW w:w="848" w:type="dxa"/>
          </w:tcPr>
          <w:p w14:paraId="67F490F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848" w:type="dxa"/>
          </w:tcPr>
          <w:p w14:paraId="2C6AE0CD" w14:textId="77777777" w:rsidR="000119A0" w:rsidRDefault="000119A0"/>
        </w:tc>
        <w:tc>
          <w:tcPr>
            <w:tcW w:w="848" w:type="dxa"/>
          </w:tcPr>
          <w:p w14:paraId="1B3ED65E" w14:textId="77777777" w:rsidR="000119A0" w:rsidRDefault="000119A0"/>
        </w:tc>
        <w:tc>
          <w:tcPr>
            <w:tcW w:w="870" w:type="dxa"/>
          </w:tcPr>
          <w:p w14:paraId="54B288F9" w14:textId="77777777" w:rsidR="000119A0" w:rsidRDefault="000119A0"/>
        </w:tc>
        <w:tc>
          <w:tcPr>
            <w:tcW w:w="512" w:type="dxa"/>
          </w:tcPr>
          <w:p w14:paraId="603D9478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1184" w:type="dxa"/>
          </w:tcPr>
          <w:p w14:paraId="35759B88" w14:textId="77777777" w:rsidR="000119A0" w:rsidRDefault="00000000">
            <w:r>
              <w:rPr>
                <w:rFonts w:hint="eastAsia"/>
              </w:rPr>
              <w:t>备注</w:t>
            </w:r>
          </w:p>
        </w:tc>
      </w:tr>
    </w:tbl>
    <w:p w14:paraId="55F58CF7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 XM01-sys-user</w:t>
      </w:r>
    </w:p>
    <w:p w14:paraId="482DB885" w14:textId="77777777" w:rsidR="000119A0" w:rsidRDefault="000119A0"/>
    <w:p w14:paraId="1D0CA986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XM01-complaints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1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6BD22BD0" w14:textId="77777777">
        <w:tc>
          <w:tcPr>
            <w:tcW w:w="946" w:type="dxa"/>
          </w:tcPr>
          <w:p w14:paraId="09D0400A" w14:textId="77777777" w:rsidR="000119A0" w:rsidRDefault="00000000"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1535889E" w14:textId="77777777" w:rsidR="000119A0" w:rsidRDefault="00000000"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41C6C5BA" w14:textId="77777777" w:rsidR="000119A0" w:rsidRDefault="00000000"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019C507C" w14:textId="77777777" w:rsidR="000119A0" w:rsidRDefault="00000000"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64C84557" w14:textId="77777777" w:rsidR="000119A0" w:rsidRDefault="00000000"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7218FF75" w14:textId="77777777" w:rsidR="000119A0" w:rsidRDefault="00000000"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440D238A" w14:textId="77777777" w:rsidR="000119A0" w:rsidRDefault="00000000"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47193EAC" w14:textId="77777777" w:rsidR="000119A0" w:rsidRDefault="00000000"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2E8628A6" w14:textId="77777777" w:rsidR="000119A0" w:rsidRDefault="00000000">
            <w:r>
              <w:rPr>
                <w:rFonts w:hint="eastAsia"/>
              </w:rPr>
              <w:t>说明</w:t>
            </w:r>
          </w:p>
        </w:tc>
      </w:tr>
      <w:tr w:rsidR="000119A0" w14:paraId="08005C43" w14:textId="77777777">
        <w:tc>
          <w:tcPr>
            <w:tcW w:w="946" w:type="dxa"/>
          </w:tcPr>
          <w:p w14:paraId="78E7BDA6" w14:textId="77777777" w:rsidR="000119A0" w:rsidRDefault="00000000">
            <w:r>
              <w:rPr>
                <w:rFonts w:hint="eastAsia"/>
              </w:rPr>
              <w:t>Id</w:t>
            </w:r>
          </w:p>
        </w:tc>
        <w:tc>
          <w:tcPr>
            <w:tcW w:w="947" w:type="dxa"/>
          </w:tcPr>
          <w:p w14:paraId="6D638981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1E9F11FA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57815DE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8FBC4E7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0DBD99ED" w14:textId="77777777" w:rsidR="000119A0" w:rsidRDefault="000119A0"/>
        </w:tc>
        <w:tc>
          <w:tcPr>
            <w:tcW w:w="947" w:type="dxa"/>
          </w:tcPr>
          <w:p w14:paraId="3DC6E1EE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11D63038" w14:textId="77777777" w:rsidR="000119A0" w:rsidRDefault="000119A0"/>
        </w:tc>
        <w:tc>
          <w:tcPr>
            <w:tcW w:w="947" w:type="dxa"/>
          </w:tcPr>
          <w:p w14:paraId="61049621" w14:textId="77777777" w:rsidR="000119A0" w:rsidRDefault="00000000">
            <w:pPr>
              <w:jc w:val="left"/>
            </w:pPr>
            <w:r>
              <w:rPr>
                <w:rFonts w:hint="eastAsia"/>
              </w:rPr>
              <w:t>投诉ID，主</w:t>
            </w:r>
            <w:r>
              <w:rPr>
                <w:rFonts w:hint="eastAsia"/>
              </w:rPr>
              <w:lastRenderedPageBreak/>
              <w:t>键，自增</w:t>
            </w:r>
          </w:p>
        </w:tc>
      </w:tr>
      <w:tr w:rsidR="000119A0" w14:paraId="780D564C" w14:textId="77777777">
        <w:tc>
          <w:tcPr>
            <w:tcW w:w="946" w:type="dxa"/>
          </w:tcPr>
          <w:p w14:paraId="10E03BE0" w14:textId="77777777" w:rsidR="000119A0" w:rsidRDefault="00000000">
            <w:r>
              <w:rPr>
                <w:rFonts w:hint="eastAsia"/>
              </w:rPr>
              <w:t>Content</w:t>
            </w:r>
          </w:p>
        </w:tc>
        <w:tc>
          <w:tcPr>
            <w:tcW w:w="947" w:type="dxa"/>
          </w:tcPr>
          <w:p w14:paraId="0565C96F" w14:textId="77777777" w:rsidR="000119A0" w:rsidRDefault="00000000">
            <w:r>
              <w:rPr>
                <w:rFonts w:hint="eastAsia"/>
              </w:rPr>
              <w:t>Text</w:t>
            </w:r>
          </w:p>
        </w:tc>
        <w:tc>
          <w:tcPr>
            <w:tcW w:w="947" w:type="dxa"/>
          </w:tcPr>
          <w:p w14:paraId="2CED5E9F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953D58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0344942" w14:textId="77777777" w:rsidR="000119A0" w:rsidRDefault="000119A0"/>
        </w:tc>
        <w:tc>
          <w:tcPr>
            <w:tcW w:w="947" w:type="dxa"/>
          </w:tcPr>
          <w:p w14:paraId="40EB23F2" w14:textId="77777777" w:rsidR="000119A0" w:rsidRDefault="000119A0"/>
        </w:tc>
        <w:tc>
          <w:tcPr>
            <w:tcW w:w="947" w:type="dxa"/>
          </w:tcPr>
          <w:p w14:paraId="17CED2E2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747CE504" w14:textId="77777777" w:rsidR="000119A0" w:rsidRDefault="000119A0"/>
        </w:tc>
        <w:tc>
          <w:tcPr>
            <w:tcW w:w="947" w:type="dxa"/>
          </w:tcPr>
          <w:p w14:paraId="766ABE24" w14:textId="77777777" w:rsidR="000119A0" w:rsidRDefault="00000000">
            <w:pPr>
              <w:tabs>
                <w:tab w:val="left" w:pos="60"/>
              </w:tabs>
            </w:pPr>
            <w:r>
              <w:rPr>
                <w:rFonts w:hint="eastAsia"/>
              </w:rPr>
              <w:tab/>
              <w:t>投诉内容</w:t>
            </w:r>
          </w:p>
        </w:tc>
      </w:tr>
      <w:tr w:rsidR="000119A0" w14:paraId="5DC8FBEB" w14:textId="77777777">
        <w:tc>
          <w:tcPr>
            <w:tcW w:w="946" w:type="dxa"/>
          </w:tcPr>
          <w:p w14:paraId="32B49F1E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5648FEF7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496A24FE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81A0742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995206D" w14:textId="77777777" w:rsidR="000119A0" w:rsidRDefault="000119A0"/>
        </w:tc>
        <w:tc>
          <w:tcPr>
            <w:tcW w:w="947" w:type="dxa"/>
          </w:tcPr>
          <w:p w14:paraId="1909F14F" w14:textId="77777777" w:rsidR="000119A0" w:rsidRDefault="000119A0"/>
        </w:tc>
        <w:tc>
          <w:tcPr>
            <w:tcW w:w="947" w:type="dxa"/>
          </w:tcPr>
          <w:p w14:paraId="2D7B12E8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65911264" w14:textId="77777777" w:rsidR="000119A0" w:rsidRDefault="000119A0"/>
        </w:tc>
        <w:tc>
          <w:tcPr>
            <w:tcW w:w="947" w:type="dxa"/>
          </w:tcPr>
          <w:p w14:paraId="097B6471" w14:textId="77777777" w:rsidR="000119A0" w:rsidRDefault="00000000">
            <w:r>
              <w:rPr>
                <w:rFonts w:hint="eastAsia"/>
              </w:rPr>
              <w:t>投诉时间</w:t>
            </w:r>
          </w:p>
        </w:tc>
      </w:tr>
      <w:tr w:rsidR="000119A0" w14:paraId="15EF156E" w14:textId="77777777">
        <w:tc>
          <w:tcPr>
            <w:tcW w:w="946" w:type="dxa"/>
          </w:tcPr>
          <w:p w14:paraId="02756168" w14:textId="77777777" w:rsidR="000119A0" w:rsidRDefault="00000000">
            <w:r>
              <w:rPr>
                <w:rFonts w:hint="eastAsia"/>
              </w:rPr>
              <w:t>Name</w:t>
            </w:r>
          </w:p>
        </w:tc>
        <w:tc>
          <w:tcPr>
            <w:tcW w:w="947" w:type="dxa"/>
          </w:tcPr>
          <w:p w14:paraId="6C268FFF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1E6F12D7" w14:textId="77777777" w:rsidR="000119A0" w:rsidRDefault="00000000">
            <w:r>
              <w:rPr>
                <w:rFonts w:hint="eastAsia"/>
              </w:rPr>
              <w:t>100</w:t>
            </w:r>
          </w:p>
        </w:tc>
        <w:tc>
          <w:tcPr>
            <w:tcW w:w="947" w:type="dxa"/>
          </w:tcPr>
          <w:p w14:paraId="26328D8F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C6D7D6A" w14:textId="77777777" w:rsidR="000119A0" w:rsidRDefault="000119A0"/>
        </w:tc>
        <w:tc>
          <w:tcPr>
            <w:tcW w:w="947" w:type="dxa"/>
          </w:tcPr>
          <w:p w14:paraId="0F713CE1" w14:textId="77777777" w:rsidR="000119A0" w:rsidRDefault="000119A0"/>
        </w:tc>
        <w:tc>
          <w:tcPr>
            <w:tcW w:w="947" w:type="dxa"/>
          </w:tcPr>
          <w:p w14:paraId="06393079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5B05564A" w14:textId="77777777" w:rsidR="000119A0" w:rsidRDefault="000119A0"/>
        </w:tc>
        <w:tc>
          <w:tcPr>
            <w:tcW w:w="947" w:type="dxa"/>
          </w:tcPr>
          <w:p w14:paraId="76CC47E5" w14:textId="77777777" w:rsidR="000119A0" w:rsidRDefault="00000000">
            <w:r>
              <w:rPr>
                <w:rFonts w:hint="eastAsia"/>
              </w:rPr>
              <w:t>投诉人姓名</w:t>
            </w:r>
          </w:p>
        </w:tc>
      </w:tr>
    </w:tbl>
    <w:p w14:paraId="1015CC8B" w14:textId="77777777" w:rsidR="000119A0" w:rsidRDefault="000119A0"/>
    <w:p w14:paraId="2F54B116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XM01-carcolor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6"/>
        <w:gridCol w:w="951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3DD38E20" w14:textId="77777777">
        <w:tc>
          <w:tcPr>
            <w:tcW w:w="946" w:type="dxa"/>
          </w:tcPr>
          <w:p w14:paraId="5F1A627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1241833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7654CAF2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2DFA958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01485B4E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4FE37655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643F8128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734ABE82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157B7F69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65A48BC0" w14:textId="77777777">
        <w:tc>
          <w:tcPr>
            <w:tcW w:w="946" w:type="dxa"/>
          </w:tcPr>
          <w:p w14:paraId="78003731" w14:textId="77777777" w:rsidR="000119A0" w:rsidRDefault="00000000">
            <w:r>
              <w:rPr>
                <w:rFonts w:hint="eastAsia"/>
              </w:rPr>
              <w:t>Id</w:t>
            </w:r>
          </w:p>
        </w:tc>
        <w:tc>
          <w:tcPr>
            <w:tcW w:w="947" w:type="dxa"/>
          </w:tcPr>
          <w:p w14:paraId="3B523D46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5D05849D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37BD613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74831B4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27A7D0B6" w14:textId="77777777" w:rsidR="000119A0" w:rsidRDefault="000119A0"/>
        </w:tc>
        <w:tc>
          <w:tcPr>
            <w:tcW w:w="947" w:type="dxa"/>
          </w:tcPr>
          <w:p w14:paraId="6BFE9594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20BD4933" w14:textId="77777777" w:rsidR="000119A0" w:rsidRDefault="000119A0"/>
        </w:tc>
        <w:tc>
          <w:tcPr>
            <w:tcW w:w="947" w:type="dxa"/>
          </w:tcPr>
          <w:p w14:paraId="18ADFBE0" w14:textId="77777777" w:rsidR="000119A0" w:rsidRDefault="00000000">
            <w:r>
              <w:rPr>
                <w:rFonts w:hint="eastAsia"/>
              </w:rPr>
              <w:t>自增ID</w:t>
            </w:r>
          </w:p>
        </w:tc>
      </w:tr>
      <w:tr w:rsidR="000119A0" w14:paraId="0DC1101B" w14:textId="77777777">
        <w:tc>
          <w:tcPr>
            <w:tcW w:w="946" w:type="dxa"/>
          </w:tcPr>
          <w:p w14:paraId="74923A9C" w14:textId="77777777" w:rsidR="000119A0" w:rsidRDefault="00000000">
            <w:proofErr w:type="spellStart"/>
            <w:r>
              <w:rPr>
                <w:rFonts w:hint="eastAsia"/>
              </w:rPr>
              <w:t>Plate_number</w:t>
            </w:r>
            <w:proofErr w:type="spellEnd"/>
          </w:p>
        </w:tc>
        <w:tc>
          <w:tcPr>
            <w:tcW w:w="947" w:type="dxa"/>
          </w:tcPr>
          <w:p w14:paraId="28DF6829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1DABBF8B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60DFF862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B48ACFC" w14:textId="77777777" w:rsidR="000119A0" w:rsidRDefault="000119A0"/>
        </w:tc>
        <w:tc>
          <w:tcPr>
            <w:tcW w:w="947" w:type="dxa"/>
          </w:tcPr>
          <w:p w14:paraId="7E20E9CE" w14:textId="77777777" w:rsidR="000119A0" w:rsidRDefault="000119A0"/>
        </w:tc>
        <w:tc>
          <w:tcPr>
            <w:tcW w:w="947" w:type="dxa"/>
          </w:tcPr>
          <w:p w14:paraId="4FB66EC2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24C3EA1C" w14:textId="77777777" w:rsidR="000119A0" w:rsidRDefault="000119A0"/>
        </w:tc>
        <w:tc>
          <w:tcPr>
            <w:tcW w:w="947" w:type="dxa"/>
          </w:tcPr>
          <w:p w14:paraId="0AF901A7" w14:textId="77777777" w:rsidR="000119A0" w:rsidRDefault="000119A0"/>
        </w:tc>
      </w:tr>
      <w:tr w:rsidR="000119A0" w14:paraId="19379524" w14:textId="77777777">
        <w:tc>
          <w:tcPr>
            <w:tcW w:w="946" w:type="dxa"/>
          </w:tcPr>
          <w:p w14:paraId="42938445" w14:textId="77777777" w:rsidR="000119A0" w:rsidRDefault="00000000">
            <w:proofErr w:type="spellStart"/>
            <w:r>
              <w:rPr>
                <w:rFonts w:hint="eastAsia"/>
              </w:rPr>
              <w:t>Plate_color</w:t>
            </w:r>
            <w:proofErr w:type="spellEnd"/>
          </w:p>
        </w:tc>
        <w:tc>
          <w:tcPr>
            <w:tcW w:w="947" w:type="dxa"/>
          </w:tcPr>
          <w:p w14:paraId="30462834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0E812444" w14:textId="77777777" w:rsidR="000119A0" w:rsidRDefault="00000000">
            <w:r>
              <w:rPr>
                <w:rFonts w:hint="eastAsia"/>
              </w:rPr>
              <w:t>10</w:t>
            </w:r>
          </w:p>
        </w:tc>
        <w:tc>
          <w:tcPr>
            <w:tcW w:w="947" w:type="dxa"/>
          </w:tcPr>
          <w:p w14:paraId="0B590239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0B6FD0D" w14:textId="77777777" w:rsidR="000119A0" w:rsidRDefault="000119A0"/>
        </w:tc>
        <w:tc>
          <w:tcPr>
            <w:tcW w:w="947" w:type="dxa"/>
          </w:tcPr>
          <w:p w14:paraId="3716CC57" w14:textId="77777777" w:rsidR="000119A0" w:rsidRDefault="000119A0"/>
        </w:tc>
        <w:tc>
          <w:tcPr>
            <w:tcW w:w="947" w:type="dxa"/>
          </w:tcPr>
          <w:p w14:paraId="00A9FFC0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14C50992" w14:textId="77777777" w:rsidR="000119A0" w:rsidRDefault="000119A0"/>
        </w:tc>
        <w:tc>
          <w:tcPr>
            <w:tcW w:w="947" w:type="dxa"/>
          </w:tcPr>
          <w:p w14:paraId="660CEEF2" w14:textId="77777777" w:rsidR="000119A0" w:rsidRDefault="000119A0"/>
        </w:tc>
      </w:tr>
    </w:tbl>
    <w:p w14:paraId="0461525C" w14:textId="77777777" w:rsidR="000119A0" w:rsidRDefault="000119A0">
      <w:pPr>
        <w:rPr>
          <w:b/>
          <w:bCs/>
        </w:rPr>
      </w:pPr>
    </w:p>
    <w:p w14:paraId="24A14374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XM01-cardata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6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706E92C2" w14:textId="77777777">
        <w:tc>
          <w:tcPr>
            <w:tcW w:w="946" w:type="dxa"/>
          </w:tcPr>
          <w:p w14:paraId="59A57D2D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3CBFFE7D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2C92E4C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1A5F0780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4AAF7A3D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48F14D9A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6C3AE5C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2A8F2060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4FD9C530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71CAC9E1" w14:textId="77777777">
        <w:tc>
          <w:tcPr>
            <w:tcW w:w="946" w:type="dxa"/>
          </w:tcPr>
          <w:p w14:paraId="5D0111E3" w14:textId="77777777" w:rsidR="000119A0" w:rsidRDefault="00000000">
            <w:r>
              <w:rPr>
                <w:rFonts w:hint="eastAsia"/>
              </w:rPr>
              <w:t>Id</w:t>
            </w:r>
          </w:p>
        </w:tc>
        <w:tc>
          <w:tcPr>
            <w:tcW w:w="947" w:type="dxa"/>
          </w:tcPr>
          <w:p w14:paraId="0D182396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7219D71A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645E07B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659E5E6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41D55ECE" w14:textId="77777777" w:rsidR="000119A0" w:rsidRDefault="000119A0"/>
        </w:tc>
        <w:tc>
          <w:tcPr>
            <w:tcW w:w="947" w:type="dxa"/>
          </w:tcPr>
          <w:p w14:paraId="31A2CBCB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4D71051C" w14:textId="77777777" w:rsidR="000119A0" w:rsidRDefault="000119A0"/>
        </w:tc>
        <w:tc>
          <w:tcPr>
            <w:tcW w:w="947" w:type="dxa"/>
          </w:tcPr>
          <w:p w14:paraId="03DDDF43" w14:textId="77777777" w:rsidR="000119A0" w:rsidRDefault="00000000">
            <w:r>
              <w:rPr>
                <w:rFonts w:hint="eastAsia"/>
              </w:rPr>
              <w:t>ID</w:t>
            </w:r>
          </w:p>
        </w:tc>
      </w:tr>
      <w:tr w:rsidR="000119A0" w14:paraId="7A028BAF" w14:textId="77777777">
        <w:tc>
          <w:tcPr>
            <w:tcW w:w="946" w:type="dxa"/>
          </w:tcPr>
          <w:p w14:paraId="0BAFB3F4" w14:textId="77777777" w:rsidR="000119A0" w:rsidRDefault="00000000">
            <w:proofErr w:type="spellStart"/>
            <w:r>
              <w:rPr>
                <w:rFonts w:hint="eastAsia"/>
              </w:rPr>
              <w:t>Car_number</w:t>
            </w:r>
            <w:proofErr w:type="spellEnd"/>
          </w:p>
        </w:tc>
        <w:tc>
          <w:tcPr>
            <w:tcW w:w="947" w:type="dxa"/>
          </w:tcPr>
          <w:p w14:paraId="6E974AD0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3D1E1017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455C060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65FA21D" w14:textId="77777777" w:rsidR="000119A0" w:rsidRDefault="000119A0"/>
        </w:tc>
        <w:tc>
          <w:tcPr>
            <w:tcW w:w="947" w:type="dxa"/>
          </w:tcPr>
          <w:p w14:paraId="4DDB2A7F" w14:textId="77777777" w:rsidR="000119A0" w:rsidRDefault="000119A0"/>
        </w:tc>
        <w:tc>
          <w:tcPr>
            <w:tcW w:w="947" w:type="dxa"/>
          </w:tcPr>
          <w:p w14:paraId="6BFA1CA1" w14:textId="77777777" w:rsidR="000119A0" w:rsidRDefault="000119A0"/>
        </w:tc>
        <w:tc>
          <w:tcPr>
            <w:tcW w:w="947" w:type="dxa"/>
          </w:tcPr>
          <w:p w14:paraId="75294C2A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C5BD4E1" w14:textId="77777777" w:rsidR="000119A0" w:rsidRDefault="00000000">
            <w:r>
              <w:rPr>
                <w:rFonts w:hint="eastAsia"/>
              </w:rPr>
              <w:t>车牌号</w:t>
            </w:r>
          </w:p>
        </w:tc>
      </w:tr>
      <w:tr w:rsidR="000119A0" w14:paraId="4E5AF21C" w14:textId="77777777">
        <w:tc>
          <w:tcPr>
            <w:tcW w:w="946" w:type="dxa"/>
          </w:tcPr>
          <w:p w14:paraId="4EB5B182" w14:textId="77777777" w:rsidR="000119A0" w:rsidRDefault="00000000">
            <w:proofErr w:type="spellStart"/>
            <w:r>
              <w:rPr>
                <w:rFonts w:hint="eastAsia"/>
              </w:rPr>
              <w:t>Car_type</w:t>
            </w:r>
            <w:proofErr w:type="spellEnd"/>
          </w:p>
        </w:tc>
        <w:tc>
          <w:tcPr>
            <w:tcW w:w="947" w:type="dxa"/>
          </w:tcPr>
          <w:p w14:paraId="2B67A8A9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42BE2C78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14BCBF9A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80F3FC7" w14:textId="77777777" w:rsidR="000119A0" w:rsidRDefault="000119A0"/>
        </w:tc>
        <w:tc>
          <w:tcPr>
            <w:tcW w:w="947" w:type="dxa"/>
          </w:tcPr>
          <w:p w14:paraId="6C0E7E0C" w14:textId="77777777" w:rsidR="000119A0" w:rsidRDefault="000119A0"/>
        </w:tc>
        <w:tc>
          <w:tcPr>
            <w:tcW w:w="947" w:type="dxa"/>
          </w:tcPr>
          <w:p w14:paraId="03067A84" w14:textId="77777777" w:rsidR="000119A0" w:rsidRDefault="000119A0"/>
        </w:tc>
        <w:tc>
          <w:tcPr>
            <w:tcW w:w="947" w:type="dxa"/>
          </w:tcPr>
          <w:p w14:paraId="2A96B9A6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35CE8C6" w14:textId="77777777" w:rsidR="000119A0" w:rsidRDefault="00000000">
            <w:proofErr w:type="gramStart"/>
            <w:r>
              <w:rPr>
                <w:rFonts w:hint="eastAsia"/>
              </w:rPr>
              <w:t>车类型</w:t>
            </w:r>
            <w:proofErr w:type="gramEnd"/>
          </w:p>
        </w:tc>
      </w:tr>
      <w:tr w:rsidR="000119A0" w14:paraId="75734F9D" w14:textId="77777777">
        <w:tc>
          <w:tcPr>
            <w:tcW w:w="946" w:type="dxa"/>
          </w:tcPr>
          <w:p w14:paraId="1206F185" w14:textId="77777777" w:rsidR="000119A0" w:rsidRDefault="00000000">
            <w:proofErr w:type="spellStart"/>
            <w:r>
              <w:rPr>
                <w:rFonts w:hint="eastAsia"/>
              </w:rPr>
              <w:t>Traffic_type</w:t>
            </w:r>
            <w:proofErr w:type="spellEnd"/>
          </w:p>
        </w:tc>
        <w:tc>
          <w:tcPr>
            <w:tcW w:w="947" w:type="dxa"/>
          </w:tcPr>
          <w:p w14:paraId="2F6C2A86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63A81ACA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4318957E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12BE202" w14:textId="77777777" w:rsidR="000119A0" w:rsidRDefault="000119A0"/>
        </w:tc>
        <w:tc>
          <w:tcPr>
            <w:tcW w:w="947" w:type="dxa"/>
          </w:tcPr>
          <w:p w14:paraId="2B8A3B66" w14:textId="77777777" w:rsidR="000119A0" w:rsidRDefault="000119A0"/>
        </w:tc>
        <w:tc>
          <w:tcPr>
            <w:tcW w:w="947" w:type="dxa"/>
          </w:tcPr>
          <w:p w14:paraId="71157545" w14:textId="77777777" w:rsidR="000119A0" w:rsidRDefault="000119A0"/>
        </w:tc>
        <w:tc>
          <w:tcPr>
            <w:tcW w:w="947" w:type="dxa"/>
          </w:tcPr>
          <w:p w14:paraId="5F40C144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2432871" w14:textId="77777777" w:rsidR="000119A0" w:rsidRDefault="00000000">
            <w:r>
              <w:rPr>
                <w:rFonts w:hint="eastAsia"/>
              </w:rPr>
              <w:t>违章类型</w:t>
            </w:r>
          </w:p>
        </w:tc>
      </w:tr>
      <w:tr w:rsidR="000119A0" w14:paraId="000BE10D" w14:textId="77777777">
        <w:tc>
          <w:tcPr>
            <w:tcW w:w="946" w:type="dxa"/>
          </w:tcPr>
          <w:p w14:paraId="63C22EB2" w14:textId="77777777" w:rsidR="000119A0" w:rsidRDefault="00000000">
            <w:r>
              <w:rPr>
                <w:rFonts w:hint="eastAsia"/>
              </w:rPr>
              <w:t>Location</w:t>
            </w:r>
          </w:p>
        </w:tc>
        <w:tc>
          <w:tcPr>
            <w:tcW w:w="947" w:type="dxa"/>
          </w:tcPr>
          <w:p w14:paraId="2B865BD3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5C7D7C7A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551D3175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5BFF26E0" w14:textId="77777777" w:rsidR="000119A0" w:rsidRDefault="000119A0"/>
        </w:tc>
        <w:tc>
          <w:tcPr>
            <w:tcW w:w="947" w:type="dxa"/>
          </w:tcPr>
          <w:p w14:paraId="66834341" w14:textId="77777777" w:rsidR="000119A0" w:rsidRDefault="000119A0"/>
        </w:tc>
        <w:tc>
          <w:tcPr>
            <w:tcW w:w="947" w:type="dxa"/>
          </w:tcPr>
          <w:p w14:paraId="54B7F352" w14:textId="77777777" w:rsidR="000119A0" w:rsidRDefault="000119A0"/>
        </w:tc>
        <w:tc>
          <w:tcPr>
            <w:tcW w:w="947" w:type="dxa"/>
          </w:tcPr>
          <w:p w14:paraId="2FFE8168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1B74CD8" w14:textId="77777777" w:rsidR="000119A0" w:rsidRDefault="00000000">
            <w:r>
              <w:rPr>
                <w:rFonts w:hint="eastAsia"/>
              </w:rPr>
              <w:t>地点</w:t>
            </w:r>
          </w:p>
        </w:tc>
      </w:tr>
      <w:tr w:rsidR="000119A0" w14:paraId="5B7DD1C4" w14:textId="77777777">
        <w:tc>
          <w:tcPr>
            <w:tcW w:w="946" w:type="dxa"/>
          </w:tcPr>
          <w:p w14:paraId="62C55662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478FE351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7610693F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EA29962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EE33C69" w14:textId="77777777" w:rsidR="000119A0" w:rsidRDefault="000119A0"/>
        </w:tc>
        <w:tc>
          <w:tcPr>
            <w:tcW w:w="947" w:type="dxa"/>
          </w:tcPr>
          <w:p w14:paraId="1E917312" w14:textId="77777777" w:rsidR="000119A0" w:rsidRDefault="000119A0"/>
        </w:tc>
        <w:tc>
          <w:tcPr>
            <w:tcW w:w="947" w:type="dxa"/>
          </w:tcPr>
          <w:p w14:paraId="4CF834CF" w14:textId="77777777" w:rsidR="000119A0" w:rsidRDefault="000119A0"/>
        </w:tc>
        <w:tc>
          <w:tcPr>
            <w:tcW w:w="947" w:type="dxa"/>
          </w:tcPr>
          <w:p w14:paraId="690EB6A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482DDA4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681894F6" w14:textId="77777777">
        <w:tc>
          <w:tcPr>
            <w:tcW w:w="946" w:type="dxa"/>
          </w:tcPr>
          <w:p w14:paraId="04E52958" w14:textId="77777777" w:rsidR="000119A0" w:rsidRDefault="00000000">
            <w:proofErr w:type="spellStart"/>
            <w:r>
              <w:rPr>
                <w:rFonts w:hint="eastAsia"/>
              </w:rPr>
              <w:t>Car_speed</w:t>
            </w:r>
            <w:proofErr w:type="spellEnd"/>
          </w:p>
        </w:tc>
        <w:tc>
          <w:tcPr>
            <w:tcW w:w="947" w:type="dxa"/>
          </w:tcPr>
          <w:p w14:paraId="666FBFFA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6824BDB3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648E5ABC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43BCEEA" w14:textId="77777777" w:rsidR="000119A0" w:rsidRDefault="000119A0"/>
        </w:tc>
        <w:tc>
          <w:tcPr>
            <w:tcW w:w="947" w:type="dxa"/>
          </w:tcPr>
          <w:p w14:paraId="457DC112" w14:textId="77777777" w:rsidR="000119A0" w:rsidRDefault="000119A0"/>
        </w:tc>
        <w:tc>
          <w:tcPr>
            <w:tcW w:w="947" w:type="dxa"/>
          </w:tcPr>
          <w:p w14:paraId="0464B61F" w14:textId="77777777" w:rsidR="000119A0" w:rsidRDefault="000119A0"/>
        </w:tc>
        <w:tc>
          <w:tcPr>
            <w:tcW w:w="947" w:type="dxa"/>
          </w:tcPr>
          <w:p w14:paraId="26AB69ED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90B7873" w14:textId="77777777" w:rsidR="000119A0" w:rsidRDefault="00000000">
            <w:r>
              <w:rPr>
                <w:rFonts w:hint="eastAsia"/>
              </w:rPr>
              <w:t>车速</w:t>
            </w:r>
          </w:p>
        </w:tc>
      </w:tr>
    </w:tbl>
    <w:p w14:paraId="1217A29F" w14:textId="77777777" w:rsidR="000119A0" w:rsidRDefault="000119A0">
      <w:pPr>
        <w:rPr>
          <w:b/>
          <w:bCs/>
        </w:rPr>
      </w:pPr>
    </w:p>
    <w:p w14:paraId="2FC66DE7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XM01-opposites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1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7B6BD5E4" w14:textId="77777777">
        <w:tc>
          <w:tcPr>
            <w:tcW w:w="946" w:type="dxa"/>
          </w:tcPr>
          <w:p w14:paraId="6A72FCF9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585FD64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6FACBC0E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50B769DC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2764F1AB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6697F14E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6E112269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2262179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283103C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64C71E06" w14:textId="77777777">
        <w:tc>
          <w:tcPr>
            <w:tcW w:w="946" w:type="dxa"/>
          </w:tcPr>
          <w:p w14:paraId="72F986C8" w14:textId="77777777" w:rsidR="000119A0" w:rsidRDefault="00000000">
            <w:proofErr w:type="spellStart"/>
            <w:r>
              <w:rPr>
                <w:rFonts w:hint="eastAsia"/>
              </w:rPr>
              <w:t>opposite_id</w:t>
            </w:r>
            <w:proofErr w:type="spellEnd"/>
          </w:p>
        </w:tc>
        <w:tc>
          <w:tcPr>
            <w:tcW w:w="947" w:type="dxa"/>
          </w:tcPr>
          <w:p w14:paraId="69B4A9B4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52DF52C1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5C76935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BFEAF7E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049F5489" w14:textId="77777777" w:rsidR="000119A0" w:rsidRDefault="000119A0"/>
        </w:tc>
        <w:tc>
          <w:tcPr>
            <w:tcW w:w="947" w:type="dxa"/>
          </w:tcPr>
          <w:p w14:paraId="6F7AC47D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53D0DC81" w14:textId="77777777" w:rsidR="000119A0" w:rsidRDefault="000119A0"/>
        </w:tc>
        <w:tc>
          <w:tcPr>
            <w:tcW w:w="947" w:type="dxa"/>
          </w:tcPr>
          <w:p w14:paraId="0EA82CB0" w14:textId="77777777" w:rsidR="000119A0" w:rsidRDefault="00000000">
            <w:r>
              <w:rPr>
                <w:rFonts w:hint="eastAsia"/>
              </w:rPr>
              <w:t>逆向ID</w:t>
            </w:r>
          </w:p>
        </w:tc>
      </w:tr>
      <w:tr w:rsidR="000119A0" w14:paraId="2525F2C8" w14:textId="77777777">
        <w:tc>
          <w:tcPr>
            <w:tcW w:w="946" w:type="dxa"/>
          </w:tcPr>
          <w:p w14:paraId="45D7ADF6" w14:textId="77777777" w:rsidR="000119A0" w:rsidRDefault="00000000">
            <w:proofErr w:type="spellStart"/>
            <w:r>
              <w:rPr>
                <w:rFonts w:hint="eastAsia"/>
              </w:rPr>
              <w:t>pic_id</w:t>
            </w:r>
            <w:proofErr w:type="spellEnd"/>
          </w:p>
        </w:tc>
        <w:tc>
          <w:tcPr>
            <w:tcW w:w="947" w:type="dxa"/>
          </w:tcPr>
          <w:p w14:paraId="7E3991C7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019A7037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1CCF9745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2EAE8C3" w14:textId="77777777" w:rsidR="000119A0" w:rsidRDefault="000119A0"/>
        </w:tc>
        <w:tc>
          <w:tcPr>
            <w:tcW w:w="947" w:type="dxa"/>
          </w:tcPr>
          <w:p w14:paraId="68F07D1B" w14:textId="77777777" w:rsidR="000119A0" w:rsidRDefault="000119A0"/>
        </w:tc>
        <w:tc>
          <w:tcPr>
            <w:tcW w:w="947" w:type="dxa"/>
          </w:tcPr>
          <w:p w14:paraId="6CFC6B7E" w14:textId="77777777" w:rsidR="000119A0" w:rsidRDefault="000119A0"/>
        </w:tc>
        <w:tc>
          <w:tcPr>
            <w:tcW w:w="947" w:type="dxa"/>
          </w:tcPr>
          <w:p w14:paraId="2AB4B63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1BE1B30" w14:textId="77777777" w:rsidR="000119A0" w:rsidRDefault="00000000">
            <w:r>
              <w:rPr>
                <w:rFonts w:hint="eastAsia"/>
              </w:rPr>
              <w:t>图片id</w:t>
            </w:r>
          </w:p>
        </w:tc>
      </w:tr>
      <w:tr w:rsidR="000119A0" w14:paraId="436FE124" w14:textId="77777777">
        <w:tc>
          <w:tcPr>
            <w:tcW w:w="946" w:type="dxa"/>
          </w:tcPr>
          <w:p w14:paraId="3BDF9D53" w14:textId="77777777" w:rsidR="000119A0" w:rsidRDefault="00000000">
            <w:r>
              <w:rPr>
                <w:rFonts w:hint="eastAsia"/>
              </w:rPr>
              <w:t>opposite_x1</w:t>
            </w:r>
          </w:p>
        </w:tc>
        <w:tc>
          <w:tcPr>
            <w:tcW w:w="947" w:type="dxa"/>
          </w:tcPr>
          <w:p w14:paraId="0CA35B9D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71FE3D12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4179CDBB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78D651E0" w14:textId="77777777" w:rsidR="000119A0" w:rsidRDefault="000119A0"/>
        </w:tc>
        <w:tc>
          <w:tcPr>
            <w:tcW w:w="947" w:type="dxa"/>
          </w:tcPr>
          <w:p w14:paraId="51100180" w14:textId="77777777" w:rsidR="000119A0" w:rsidRDefault="000119A0"/>
        </w:tc>
        <w:tc>
          <w:tcPr>
            <w:tcW w:w="947" w:type="dxa"/>
          </w:tcPr>
          <w:p w14:paraId="6E16608B" w14:textId="77777777" w:rsidR="000119A0" w:rsidRDefault="000119A0"/>
        </w:tc>
        <w:tc>
          <w:tcPr>
            <w:tcW w:w="947" w:type="dxa"/>
          </w:tcPr>
          <w:p w14:paraId="6B82948D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0B89E055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3B8852D1" w14:textId="77777777">
        <w:tc>
          <w:tcPr>
            <w:tcW w:w="946" w:type="dxa"/>
          </w:tcPr>
          <w:p w14:paraId="361CE7C3" w14:textId="77777777" w:rsidR="000119A0" w:rsidRDefault="00000000">
            <w:r>
              <w:rPr>
                <w:rFonts w:hint="eastAsia"/>
              </w:rPr>
              <w:t>opposite_y1</w:t>
            </w:r>
          </w:p>
        </w:tc>
        <w:tc>
          <w:tcPr>
            <w:tcW w:w="947" w:type="dxa"/>
          </w:tcPr>
          <w:p w14:paraId="0DF3FAD6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63EA92CC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390E78A6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7B37384A" w14:textId="77777777" w:rsidR="000119A0" w:rsidRDefault="000119A0"/>
        </w:tc>
        <w:tc>
          <w:tcPr>
            <w:tcW w:w="947" w:type="dxa"/>
          </w:tcPr>
          <w:p w14:paraId="107773BC" w14:textId="77777777" w:rsidR="000119A0" w:rsidRDefault="000119A0"/>
        </w:tc>
        <w:tc>
          <w:tcPr>
            <w:tcW w:w="947" w:type="dxa"/>
          </w:tcPr>
          <w:p w14:paraId="519FA8B8" w14:textId="77777777" w:rsidR="000119A0" w:rsidRDefault="000119A0"/>
        </w:tc>
        <w:tc>
          <w:tcPr>
            <w:tcW w:w="947" w:type="dxa"/>
          </w:tcPr>
          <w:p w14:paraId="7518883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92F6D7E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46565B02" w14:textId="77777777">
        <w:tc>
          <w:tcPr>
            <w:tcW w:w="946" w:type="dxa"/>
          </w:tcPr>
          <w:p w14:paraId="77DDDFCF" w14:textId="77777777" w:rsidR="000119A0" w:rsidRDefault="00000000">
            <w:r>
              <w:rPr>
                <w:rFonts w:hint="eastAsia"/>
              </w:rPr>
              <w:t>opposite_x2</w:t>
            </w:r>
          </w:p>
        </w:tc>
        <w:tc>
          <w:tcPr>
            <w:tcW w:w="947" w:type="dxa"/>
          </w:tcPr>
          <w:p w14:paraId="15DFF7C5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4C3105E0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0FBB3CE4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1D1BBA7E" w14:textId="77777777" w:rsidR="000119A0" w:rsidRDefault="000119A0"/>
        </w:tc>
        <w:tc>
          <w:tcPr>
            <w:tcW w:w="947" w:type="dxa"/>
          </w:tcPr>
          <w:p w14:paraId="4BCE2813" w14:textId="77777777" w:rsidR="000119A0" w:rsidRDefault="000119A0"/>
        </w:tc>
        <w:tc>
          <w:tcPr>
            <w:tcW w:w="947" w:type="dxa"/>
          </w:tcPr>
          <w:p w14:paraId="3EE43280" w14:textId="77777777" w:rsidR="000119A0" w:rsidRDefault="000119A0"/>
        </w:tc>
        <w:tc>
          <w:tcPr>
            <w:tcW w:w="947" w:type="dxa"/>
          </w:tcPr>
          <w:p w14:paraId="53722AE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DE57214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5ACD2EAC" w14:textId="77777777">
        <w:tc>
          <w:tcPr>
            <w:tcW w:w="946" w:type="dxa"/>
          </w:tcPr>
          <w:p w14:paraId="79EE2B39" w14:textId="77777777" w:rsidR="000119A0" w:rsidRDefault="00000000">
            <w:r>
              <w:rPr>
                <w:rFonts w:hint="eastAsia"/>
              </w:rPr>
              <w:t>opposite_y2</w:t>
            </w:r>
          </w:p>
        </w:tc>
        <w:tc>
          <w:tcPr>
            <w:tcW w:w="947" w:type="dxa"/>
          </w:tcPr>
          <w:p w14:paraId="40FD1F32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49A293CF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D0D5372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03474829" w14:textId="77777777" w:rsidR="000119A0" w:rsidRDefault="000119A0"/>
        </w:tc>
        <w:tc>
          <w:tcPr>
            <w:tcW w:w="947" w:type="dxa"/>
          </w:tcPr>
          <w:p w14:paraId="60A7F73A" w14:textId="77777777" w:rsidR="000119A0" w:rsidRDefault="000119A0"/>
        </w:tc>
        <w:tc>
          <w:tcPr>
            <w:tcW w:w="947" w:type="dxa"/>
          </w:tcPr>
          <w:p w14:paraId="26C45DF7" w14:textId="77777777" w:rsidR="000119A0" w:rsidRDefault="000119A0"/>
        </w:tc>
        <w:tc>
          <w:tcPr>
            <w:tcW w:w="947" w:type="dxa"/>
          </w:tcPr>
          <w:p w14:paraId="56559ACE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D20B504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17867B8C" w14:textId="77777777">
        <w:tc>
          <w:tcPr>
            <w:tcW w:w="946" w:type="dxa"/>
          </w:tcPr>
          <w:p w14:paraId="0C845C9F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4CE1F4F6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137F59DC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7A71442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FC0D874" w14:textId="77777777" w:rsidR="000119A0" w:rsidRDefault="000119A0"/>
        </w:tc>
        <w:tc>
          <w:tcPr>
            <w:tcW w:w="947" w:type="dxa"/>
          </w:tcPr>
          <w:p w14:paraId="243CC7FD" w14:textId="77777777" w:rsidR="000119A0" w:rsidRDefault="000119A0"/>
        </w:tc>
        <w:tc>
          <w:tcPr>
            <w:tcW w:w="947" w:type="dxa"/>
          </w:tcPr>
          <w:p w14:paraId="4AD0F37A" w14:textId="77777777" w:rsidR="000119A0" w:rsidRDefault="000119A0"/>
        </w:tc>
        <w:tc>
          <w:tcPr>
            <w:tcW w:w="947" w:type="dxa"/>
          </w:tcPr>
          <w:p w14:paraId="4D195C7F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0FE516C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46452624" w14:textId="77777777">
        <w:tc>
          <w:tcPr>
            <w:tcW w:w="946" w:type="dxa"/>
          </w:tcPr>
          <w:p w14:paraId="1D3E5F23" w14:textId="77777777" w:rsidR="000119A0" w:rsidRDefault="00000000">
            <w:proofErr w:type="spellStart"/>
            <w:r>
              <w:rPr>
                <w:rFonts w:hint="eastAsia"/>
              </w:rPr>
              <w:t>picture_url</w:t>
            </w:r>
            <w:proofErr w:type="spellEnd"/>
          </w:p>
        </w:tc>
        <w:tc>
          <w:tcPr>
            <w:tcW w:w="947" w:type="dxa"/>
          </w:tcPr>
          <w:p w14:paraId="7CD47ACF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7E7840C5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6659C33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CA32CB6" w14:textId="77777777" w:rsidR="000119A0" w:rsidRDefault="000119A0"/>
        </w:tc>
        <w:tc>
          <w:tcPr>
            <w:tcW w:w="947" w:type="dxa"/>
          </w:tcPr>
          <w:p w14:paraId="3AF71523" w14:textId="77777777" w:rsidR="000119A0" w:rsidRDefault="000119A0"/>
        </w:tc>
        <w:tc>
          <w:tcPr>
            <w:tcW w:w="947" w:type="dxa"/>
          </w:tcPr>
          <w:p w14:paraId="33F2C372" w14:textId="77777777" w:rsidR="000119A0" w:rsidRDefault="000119A0"/>
        </w:tc>
        <w:tc>
          <w:tcPr>
            <w:tcW w:w="947" w:type="dxa"/>
          </w:tcPr>
          <w:p w14:paraId="0340BD3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5A6ACEE" w14:textId="77777777" w:rsidR="000119A0" w:rsidRDefault="00000000">
            <w:r>
              <w:rPr>
                <w:rFonts w:hint="eastAsia"/>
              </w:rPr>
              <w:t>图片位置</w:t>
            </w:r>
          </w:p>
        </w:tc>
      </w:tr>
      <w:tr w:rsidR="000119A0" w14:paraId="3BD24B79" w14:textId="77777777">
        <w:tc>
          <w:tcPr>
            <w:tcW w:w="946" w:type="dxa"/>
          </w:tcPr>
          <w:p w14:paraId="65D51156" w14:textId="77777777" w:rsidR="000119A0" w:rsidRDefault="00000000">
            <w:proofErr w:type="spellStart"/>
            <w:r>
              <w:rPr>
                <w:rFonts w:hint="eastAsia"/>
              </w:rPr>
              <w:t>car_id</w:t>
            </w:r>
            <w:proofErr w:type="spellEnd"/>
          </w:p>
        </w:tc>
        <w:tc>
          <w:tcPr>
            <w:tcW w:w="947" w:type="dxa"/>
          </w:tcPr>
          <w:p w14:paraId="3A06FD6A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393497EF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31B5902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D680A54" w14:textId="77777777" w:rsidR="000119A0" w:rsidRDefault="000119A0"/>
        </w:tc>
        <w:tc>
          <w:tcPr>
            <w:tcW w:w="947" w:type="dxa"/>
          </w:tcPr>
          <w:p w14:paraId="3B60EA0B" w14:textId="77777777" w:rsidR="000119A0" w:rsidRDefault="000119A0"/>
        </w:tc>
        <w:tc>
          <w:tcPr>
            <w:tcW w:w="947" w:type="dxa"/>
          </w:tcPr>
          <w:p w14:paraId="0FFF8450" w14:textId="77777777" w:rsidR="000119A0" w:rsidRDefault="000119A0"/>
        </w:tc>
        <w:tc>
          <w:tcPr>
            <w:tcW w:w="947" w:type="dxa"/>
          </w:tcPr>
          <w:p w14:paraId="58839C25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C0A224A" w14:textId="77777777" w:rsidR="000119A0" w:rsidRDefault="00000000">
            <w:r>
              <w:rPr>
                <w:rFonts w:hint="eastAsia"/>
              </w:rPr>
              <w:t>车id</w:t>
            </w:r>
          </w:p>
        </w:tc>
      </w:tr>
      <w:tr w:rsidR="000119A0" w14:paraId="0437D990" w14:textId="77777777">
        <w:tc>
          <w:tcPr>
            <w:tcW w:w="946" w:type="dxa"/>
          </w:tcPr>
          <w:p w14:paraId="0DA62B97" w14:textId="77777777" w:rsidR="000119A0" w:rsidRDefault="00000000">
            <w:r>
              <w:rPr>
                <w:rFonts w:hint="eastAsia"/>
              </w:rPr>
              <w:t>location</w:t>
            </w:r>
          </w:p>
        </w:tc>
        <w:tc>
          <w:tcPr>
            <w:tcW w:w="947" w:type="dxa"/>
          </w:tcPr>
          <w:p w14:paraId="3AE2F009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2F1F5B3E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60FC286C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4A79B57" w14:textId="77777777" w:rsidR="000119A0" w:rsidRDefault="000119A0"/>
        </w:tc>
        <w:tc>
          <w:tcPr>
            <w:tcW w:w="947" w:type="dxa"/>
          </w:tcPr>
          <w:p w14:paraId="6CFF25DB" w14:textId="77777777" w:rsidR="000119A0" w:rsidRDefault="000119A0"/>
        </w:tc>
        <w:tc>
          <w:tcPr>
            <w:tcW w:w="947" w:type="dxa"/>
          </w:tcPr>
          <w:p w14:paraId="135C26D1" w14:textId="77777777" w:rsidR="000119A0" w:rsidRDefault="000119A0"/>
        </w:tc>
        <w:tc>
          <w:tcPr>
            <w:tcW w:w="947" w:type="dxa"/>
          </w:tcPr>
          <w:p w14:paraId="5149D4E6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8796582" w14:textId="77777777" w:rsidR="000119A0" w:rsidRDefault="00000000">
            <w:r>
              <w:rPr>
                <w:rFonts w:hint="eastAsia"/>
              </w:rPr>
              <w:t>地点</w:t>
            </w:r>
          </w:p>
        </w:tc>
      </w:tr>
      <w:tr w:rsidR="000119A0" w14:paraId="5777D23D" w14:textId="77777777">
        <w:tc>
          <w:tcPr>
            <w:tcW w:w="946" w:type="dxa"/>
          </w:tcPr>
          <w:p w14:paraId="6DA218AA" w14:textId="77777777" w:rsidR="000119A0" w:rsidRDefault="00000000">
            <w:proofErr w:type="spellStart"/>
            <w:r>
              <w:rPr>
                <w:rFonts w:hint="eastAsia"/>
              </w:rPr>
              <w:t>car_number</w:t>
            </w:r>
            <w:proofErr w:type="spellEnd"/>
          </w:p>
        </w:tc>
        <w:tc>
          <w:tcPr>
            <w:tcW w:w="947" w:type="dxa"/>
          </w:tcPr>
          <w:p w14:paraId="7E992A2A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54F38990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1DF14057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B3E1A14" w14:textId="77777777" w:rsidR="000119A0" w:rsidRDefault="000119A0"/>
        </w:tc>
        <w:tc>
          <w:tcPr>
            <w:tcW w:w="947" w:type="dxa"/>
          </w:tcPr>
          <w:p w14:paraId="287B4E41" w14:textId="77777777" w:rsidR="000119A0" w:rsidRDefault="000119A0"/>
        </w:tc>
        <w:tc>
          <w:tcPr>
            <w:tcW w:w="947" w:type="dxa"/>
          </w:tcPr>
          <w:p w14:paraId="1D75D70D" w14:textId="77777777" w:rsidR="000119A0" w:rsidRDefault="000119A0"/>
        </w:tc>
        <w:tc>
          <w:tcPr>
            <w:tcW w:w="947" w:type="dxa"/>
          </w:tcPr>
          <w:p w14:paraId="4CC7D37B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908F3A5" w14:textId="77777777" w:rsidR="000119A0" w:rsidRDefault="00000000">
            <w:r>
              <w:rPr>
                <w:rFonts w:hint="eastAsia"/>
              </w:rPr>
              <w:t>车牌号</w:t>
            </w:r>
          </w:p>
        </w:tc>
      </w:tr>
    </w:tbl>
    <w:p w14:paraId="2AC94B13" w14:textId="77777777" w:rsidR="000119A0" w:rsidRDefault="000119A0">
      <w:pPr>
        <w:rPr>
          <w:b/>
          <w:bCs/>
        </w:rPr>
      </w:pPr>
    </w:p>
    <w:p w14:paraId="0751D460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XM01-overspeeds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6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269DE7D6" w14:textId="77777777">
        <w:tc>
          <w:tcPr>
            <w:tcW w:w="946" w:type="dxa"/>
          </w:tcPr>
          <w:p w14:paraId="694D0A6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4B947BE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1A6294D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52F4542B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024DD695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7F2DC740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1A41DA2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6B5A533E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03386C43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608D1E63" w14:textId="77777777">
        <w:tc>
          <w:tcPr>
            <w:tcW w:w="946" w:type="dxa"/>
          </w:tcPr>
          <w:p w14:paraId="12D3B7A4" w14:textId="77777777" w:rsidR="000119A0" w:rsidRDefault="00000000">
            <w:proofErr w:type="spellStart"/>
            <w:r>
              <w:rPr>
                <w:rFonts w:hint="eastAsia"/>
              </w:rPr>
              <w:t>overspeed_id</w:t>
            </w:r>
            <w:proofErr w:type="spellEnd"/>
          </w:p>
        </w:tc>
        <w:tc>
          <w:tcPr>
            <w:tcW w:w="947" w:type="dxa"/>
          </w:tcPr>
          <w:p w14:paraId="5F38D037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2198AC51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9176D3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2C52C33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313D5EF2" w14:textId="77777777" w:rsidR="000119A0" w:rsidRDefault="000119A0"/>
        </w:tc>
        <w:tc>
          <w:tcPr>
            <w:tcW w:w="947" w:type="dxa"/>
          </w:tcPr>
          <w:p w14:paraId="1A702928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5BE7A2B2" w14:textId="77777777" w:rsidR="000119A0" w:rsidRDefault="000119A0"/>
        </w:tc>
        <w:tc>
          <w:tcPr>
            <w:tcW w:w="947" w:type="dxa"/>
          </w:tcPr>
          <w:p w14:paraId="60596539" w14:textId="77777777" w:rsidR="000119A0" w:rsidRDefault="00000000">
            <w:r>
              <w:rPr>
                <w:rFonts w:hint="eastAsia"/>
              </w:rPr>
              <w:t>超速ID</w:t>
            </w:r>
          </w:p>
        </w:tc>
      </w:tr>
      <w:tr w:rsidR="000119A0" w14:paraId="4C35DC7F" w14:textId="77777777">
        <w:tc>
          <w:tcPr>
            <w:tcW w:w="946" w:type="dxa"/>
          </w:tcPr>
          <w:p w14:paraId="20D39E46" w14:textId="77777777" w:rsidR="000119A0" w:rsidRDefault="00000000">
            <w:proofErr w:type="spellStart"/>
            <w:r>
              <w:rPr>
                <w:rFonts w:hint="eastAsia"/>
              </w:rPr>
              <w:t>pic_id</w:t>
            </w:r>
            <w:proofErr w:type="spellEnd"/>
          </w:p>
        </w:tc>
        <w:tc>
          <w:tcPr>
            <w:tcW w:w="947" w:type="dxa"/>
          </w:tcPr>
          <w:p w14:paraId="716BA2E4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4954FF43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5CD17FAF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C1C4E50" w14:textId="77777777" w:rsidR="000119A0" w:rsidRDefault="000119A0"/>
        </w:tc>
        <w:tc>
          <w:tcPr>
            <w:tcW w:w="947" w:type="dxa"/>
          </w:tcPr>
          <w:p w14:paraId="14F548ED" w14:textId="77777777" w:rsidR="000119A0" w:rsidRDefault="000119A0"/>
        </w:tc>
        <w:tc>
          <w:tcPr>
            <w:tcW w:w="947" w:type="dxa"/>
          </w:tcPr>
          <w:p w14:paraId="20FB7B4D" w14:textId="77777777" w:rsidR="000119A0" w:rsidRDefault="000119A0"/>
        </w:tc>
        <w:tc>
          <w:tcPr>
            <w:tcW w:w="947" w:type="dxa"/>
          </w:tcPr>
          <w:p w14:paraId="6AB5EC39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03429D6" w14:textId="77777777" w:rsidR="000119A0" w:rsidRDefault="00000000">
            <w:r>
              <w:rPr>
                <w:rFonts w:hint="eastAsia"/>
              </w:rPr>
              <w:t>图片id</w:t>
            </w:r>
          </w:p>
        </w:tc>
      </w:tr>
      <w:tr w:rsidR="000119A0" w14:paraId="2ED6FA41" w14:textId="77777777">
        <w:tc>
          <w:tcPr>
            <w:tcW w:w="946" w:type="dxa"/>
          </w:tcPr>
          <w:p w14:paraId="4958C13D" w14:textId="77777777" w:rsidR="000119A0" w:rsidRDefault="00000000">
            <w:r>
              <w:rPr>
                <w:rFonts w:hint="eastAsia"/>
              </w:rPr>
              <w:t>overspeed _x1</w:t>
            </w:r>
          </w:p>
        </w:tc>
        <w:tc>
          <w:tcPr>
            <w:tcW w:w="947" w:type="dxa"/>
          </w:tcPr>
          <w:p w14:paraId="6CFA177A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516386C0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72354F16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0227E8F2" w14:textId="77777777" w:rsidR="000119A0" w:rsidRDefault="000119A0"/>
        </w:tc>
        <w:tc>
          <w:tcPr>
            <w:tcW w:w="947" w:type="dxa"/>
          </w:tcPr>
          <w:p w14:paraId="50203965" w14:textId="77777777" w:rsidR="000119A0" w:rsidRDefault="000119A0"/>
        </w:tc>
        <w:tc>
          <w:tcPr>
            <w:tcW w:w="947" w:type="dxa"/>
          </w:tcPr>
          <w:p w14:paraId="7F46BB58" w14:textId="77777777" w:rsidR="000119A0" w:rsidRDefault="000119A0"/>
        </w:tc>
        <w:tc>
          <w:tcPr>
            <w:tcW w:w="947" w:type="dxa"/>
          </w:tcPr>
          <w:p w14:paraId="578E262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035A00A2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282D49FD" w14:textId="77777777">
        <w:tc>
          <w:tcPr>
            <w:tcW w:w="946" w:type="dxa"/>
          </w:tcPr>
          <w:p w14:paraId="084B5A52" w14:textId="77777777" w:rsidR="000119A0" w:rsidRDefault="00000000">
            <w:r>
              <w:rPr>
                <w:rFonts w:hint="eastAsia"/>
              </w:rPr>
              <w:t>overspeed _y1</w:t>
            </w:r>
          </w:p>
        </w:tc>
        <w:tc>
          <w:tcPr>
            <w:tcW w:w="947" w:type="dxa"/>
          </w:tcPr>
          <w:p w14:paraId="4DD4B2F0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73E16F09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2A6DA1E9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4AE92203" w14:textId="77777777" w:rsidR="000119A0" w:rsidRDefault="000119A0"/>
        </w:tc>
        <w:tc>
          <w:tcPr>
            <w:tcW w:w="947" w:type="dxa"/>
          </w:tcPr>
          <w:p w14:paraId="6CCABA08" w14:textId="77777777" w:rsidR="000119A0" w:rsidRDefault="000119A0"/>
        </w:tc>
        <w:tc>
          <w:tcPr>
            <w:tcW w:w="947" w:type="dxa"/>
          </w:tcPr>
          <w:p w14:paraId="384FC928" w14:textId="77777777" w:rsidR="000119A0" w:rsidRDefault="000119A0"/>
        </w:tc>
        <w:tc>
          <w:tcPr>
            <w:tcW w:w="947" w:type="dxa"/>
          </w:tcPr>
          <w:p w14:paraId="67E4CDEF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FBD31D3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6D7C1970" w14:textId="77777777">
        <w:tc>
          <w:tcPr>
            <w:tcW w:w="946" w:type="dxa"/>
          </w:tcPr>
          <w:p w14:paraId="6C7C3CAF" w14:textId="77777777" w:rsidR="000119A0" w:rsidRDefault="00000000">
            <w:r>
              <w:rPr>
                <w:rFonts w:hint="eastAsia"/>
              </w:rPr>
              <w:t>overspeed _x2</w:t>
            </w:r>
          </w:p>
        </w:tc>
        <w:tc>
          <w:tcPr>
            <w:tcW w:w="947" w:type="dxa"/>
          </w:tcPr>
          <w:p w14:paraId="7530F43E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7216D34D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0B516A6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6E32CAE0" w14:textId="77777777" w:rsidR="000119A0" w:rsidRDefault="000119A0"/>
        </w:tc>
        <w:tc>
          <w:tcPr>
            <w:tcW w:w="947" w:type="dxa"/>
          </w:tcPr>
          <w:p w14:paraId="2D9DD4DC" w14:textId="77777777" w:rsidR="000119A0" w:rsidRDefault="000119A0"/>
        </w:tc>
        <w:tc>
          <w:tcPr>
            <w:tcW w:w="947" w:type="dxa"/>
          </w:tcPr>
          <w:p w14:paraId="1AFBBB8A" w14:textId="77777777" w:rsidR="000119A0" w:rsidRDefault="000119A0"/>
        </w:tc>
        <w:tc>
          <w:tcPr>
            <w:tcW w:w="947" w:type="dxa"/>
          </w:tcPr>
          <w:p w14:paraId="465658C7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998943E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49195CA9" w14:textId="77777777">
        <w:tc>
          <w:tcPr>
            <w:tcW w:w="946" w:type="dxa"/>
          </w:tcPr>
          <w:p w14:paraId="4CE8D4E6" w14:textId="77777777" w:rsidR="000119A0" w:rsidRDefault="00000000">
            <w:r>
              <w:rPr>
                <w:rFonts w:hint="eastAsia"/>
              </w:rPr>
              <w:t>overspeed _y2</w:t>
            </w:r>
          </w:p>
        </w:tc>
        <w:tc>
          <w:tcPr>
            <w:tcW w:w="947" w:type="dxa"/>
          </w:tcPr>
          <w:p w14:paraId="1B3C5519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749955E1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3980829D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121F8DD7" w14:textId="77777777" w:rsidR="000119A0" w:rsidRDefault="000119A0"/>
        </w:tc>
        <w:tc>
          <w:tcPr>
            <w:tcW w:w="947" w:type="dxa"/>
          </w:tcPr>
          <w:p w14:paraId="5F912B8C" w14:textId="77777777" w:rsidR="000119A0" w:rsidRDefault="000119A0"/>
        </w:tc>
        <w:tc>
          <w:tcPr>
            <w:tcW w:w="947" w:type="dxa"/>
          </w:tcPr>
          <w:p w14:paraId="5F408DC6" w14:textId="77777777" w:rsidR="000119A0" w:rsidRDefault="000119A0"/>
        </w:tc>
        <w:tc>
          <w:tcPr>
            <w:tcW w:w="947" w:type="dxa"/>
          </w:tcPr>
          <w:p w14:paraId="4A8BBEB2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E1F7D5D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2FAC54C1" w14:textId="77777777">
        <w:tc>
          <w:tcPr>
            <w:tcW w:w="946" w:type="dxa"/>
          </w:tcPr>
          <w:p w14:paraId="6D048D3E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62AB7929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6753FAA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BC2B91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842C56D" w14:textId="77777777" w:rsidR="000119A0" w:rsidRDefault="000119A0"/>
        </w:tc>
        <w:tc>
          <w:tcPr>
            <w:tcW w:w="947" w:type="dxa"/>
          </w:tcPr>
          <w:p w14:paraId="549CB0ED" w14:textId="77777777" w:rsidR="000119A0" w:rsidRDefault="000119A0"/>
        </w:tc>
        <w:tc>
          <w:tcPr>
            <w:tcW w:w="947" w:type="dxa"/>
          </w:tcPr>
          <w:p w14:paraId="1A3C5522" w14:textId="77777777" w:rsidR="000119A0" w:rsidRDefault="000119A0"/>
        </w:tc>
        <w:tc>
          <w:tcPr>
            <w:tcW w:w="947" w:type="dxa"/>
          </w:tcPr>
          <w:p w14:paraId="179AB572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52FA3D1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2F862D05" w14:textId="77777777">
        <w:tc>
          <w:tcPr>
            <w:tcW w:w="946" w:type="dxa"/>
          </w:tcPr>
          <w:p w14:paraId="013C4310" w14:textId="77777777" w:rsidR="000119A0" w:rsidRDefault="00000000">
            <w:proofErr w:type="spellStart"/>
            <w:r>
              <w:rPr>
                <w:rFonts w:hint="eastAsia"/>
              </w:rPr>
              <w:t>picture_url</w:t>
            </w:r>
            <w:proofErr w:type="spellEnd"/>
          </w:p>
        </w:tc>
        <w:tc>
          <w:tcPr>
            <w:tcW w:w="947" w:type="dxa"/>
          </w:tcPr>
          <w:p w14:paraId="7FE57335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2081B384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2AD0865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CBE00E9" w14:textId="77777777" w:rsidR="000119A0" w:rsidRDefault="000119A0"/>
        </w:tc>
        <w:tc>
          <w:tcPr>
            <w:tcW w:w="947" w:type="dxa"/>
          </w:tcPr>
          <w:p w14:paraId="4035AD8E" w14:textId="77777777" w:rsidR="000119A0" w:rsidRDefault="000119A0"/>
        </w:tc>
        <w:tc>
          <w:tcPr>
            <w:tcW w:w="947" w:type="dxa"/>
          </w:tcPr>
          <w:p w14:paraId="6650024A" w14:textId="77777777" w:rsidR="000119A0" w:rsidRDefault="000119A0"/>
        </w:tc>
        <w:tc>
          <w:tcPr>
            <w:tcW w:w="947" w:type="dxa"/>
          </w:tcPr>
          <w:p w14:paraId="2674CBB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9B713F9" w14:textId="77777777" w:rsidR="000119A0" w:rsidRDefault="00000000">
            <w:r>
              <w:rPr>
                <w:rFonts w:hint="eastAsia"/>
              </w:rPr>
              <w:t>图片位置</w:t>
            </w:r>
          </w:p>
        </w:tc>
      </w:tr>
      <w:tr w:rsidR="000119A0" w14:paraId="1CD327B8" w14:textId="77777777">
        <w:tc>
          <w:tcPr>
            <w:tcW w:w="946" w:type="dxa"/>
          </w:tcPr>
          <w:p w14:paraId="4979F26E" w14:textId="77777777" w:rsidR="000119A0" w:rsidRDefault="00000000">
            <w:proofErr w:type="spellStart"/>
            <w:r>
              <w:rPr>
                <w:rFonts w:hint="eastAsia"/>
              </w:rPr>
              <w:t>car_id</w:t>
            </w:r>
            <w:proofErr w:type="spellEnd"/>
          </w:p>
        </w:tc>
        <w:tc>
          <w:tcPr>
            <w:tcW w:w="947" w:type="dxa"/>
          </w:tcPr>
          <w:p w14:paraId="66564917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173EDD1C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61B54845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2A27BC0" w14:textId="77777777" w:rsidR="000119A0" w:rsidRDefault="000119A0"/>
        </w:tc>
        <w:tc>
          <w:tcPr>
            <w:tcW w:w="947" w:type="dxa"/>
          </w:tcPr>
          <w:p w14:paraId="2E7231D1" w14:textId="77777777" w:rsidR="000119A0" w:rsidRDefault="000119A0"/>
        </w:tc>
        <w:tc>
          <w:tcPr>
            <w:tcW w:w="947" w:type="dxa"/>
          </w:tcPr>
          <w:p w14:paraId="6DEDFA30" w14:textId="77777777" w:rsidR="000119A0" w:rsidRDefault="000119A0"/>
        </w:tc>
        <w:tc>
          <w:tcPr>
            <w:tcW w:w="947" w:type="dxa"/>
          </w:tcPr>
          <w:p w14:paraId="5DA3FD6B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73DE6FB" w14:textId="77777777" w:rsidR="000119A0" w:rsidRDefault="00000000">
            <w:r>
              <w:rPr>
                <w:rFonts w:hint="eastAsia"/>
              </w:rPr>
              <w:t>车id</w:t>
            </w:r>
          </w:p>
        </w:tc>
      </w:tr>
      <w:tr w:rsidR="000119A0" w14:paraId="791C3F37" w14:textId="77777777">
        <w:tc>
          <w:tcPr>
            <w:tcW w:w="946" w:type="dxa"/>
          </w:tcPr>
          <w:p w14:paraId="6BA76D1F" w14:textId="77777777" w:rsidR="000119A0" w:rsidRDefault="00000000">
            <w:r>
              <w:rPr>
                <w:rFonts w:hint="eastAsia"/>
              </w:rPr>
              <w:t>location</w:t>
            </w:r>
          </w:p>
        </w:tc>
        <w:tc>
          <w:tcPr>
            <w:tcW w:w="947" w:type="dxa"/>
          </w:tcPr>
          <w:p w14:paraId="11122FB5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01BCE689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46E4B697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F3D87C3" w14:textId="77777777" w:rsidR="000119A0" w:rsidRDefault="000119A0"/>
        </w:tc>
        <w:tc>
          <w:tcPr>
            <w:tcW w:w="947" w:type="dxa"/>
          </w:tcPr>
          <w:p w14:paraId="068E2A92" w14:textId="77777777" w:rsidR="000119A0" w:rsidRDefault="000119A0"/>
        </w:tc>
        <w:tc>
          <w:tcPr>
            <w:tcW w:w="947" w:type="dxa"/>
          </w:tcPr>
          <w:p w14:paraId="1703D7A4" w14:textId="77777777" w:rsidR="000119A0" w:rsidRDefault="000119A0"/>
        </w:tc>
        <w:tc>
          <w:tcPr>
            <w:tcW w:w="947" w:type="dxa"/>
          </w:tcPr>
          <w:p w14:paraId="097475B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3D3A2E0" w14:textId="77777777" w:rsidR="000119A0" w:rsidRDefault="00000000">
            <w:r>
              <w:rPr>
                <w:rFonts w:hint="eastAsia"/>
              </w:rPr>
              <w:t>地点</w:t>
            </w:r>
          </w:p>
        </w:tc>
      </w:tr>
      <w:tr w:rsidR="000119A0" w14:paraId="3944DE80" w14:textId="77777777">
        <w:tc>
          <w:tcPr>
            <w:tcW w:w="946" w:type="dxa"/>
          </w:tcPr>
          <w:p w14:paraId="4BB22AFF" w14:textId="77777777" w:rsidR="000119A0" w:rsidRDefault="00000000">
            <w:proofErr w:type="spellStart"/>
            <w:r>
              <w:rPr>
                <w:rFonts w:hint="eastAsia"/>
              </w:rPr>
              <w:t>car_number</w:t>
            </w:r>
            <w:proofErr w:type="spellEnd"/>
          </w:p>
        </w:tc>
        <w:tc>
          <w:tcPr>
            <w:tcW w:w="947" w:type="dxa"/>
          </w:tcPr>
          <w:p w14:paraId="0D2868F5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624F3D31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14EB77D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86224D1" w14:textId="77777777" w:rsidR="000119A0" w:rsidRDefault="000119A0"/>
        </w:tc>
        <w:tc>
          <w:tcPr>
            <w:tcW w:w="947" w:type="dxa"/>
          </w:tcPr>
          <w:p w14:paraId="582B1CFF" w14:textId="77777777" w:rsidR="000119A0" w:rsidRDefault="000119A0"/>
        </w:tc>
        <w:tc>
          <w:tcPr>
            <w:tcW w:w="947" w:type="dxa"/>
          </w:tcPr>
          <w:p w14:paraId="09044FE3" w14:textId="77777777" w:rsidR="000119A0" w:rsidRDefault="000119A0"/>
        </w:tc>
        <w:tc>
          <w:tcPr>
            <w:tcW w:w="947" w:type="dxa"/>
          </w:tcPr>
          <w:p w14:paraId="0579648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D113C59" w14:textId="77777777" w:rsidR="000119A0" w:rsidRDefault="00000000">
            <w:r>
              <w:rPr>
                <w:rFonts w:hint="eastAsia"/>
              </w:rPr>
              <w:t>车牌号</w:t>
            </w:r>
          </w:p>
        </w:tc>
      </w:tr>
    </w:tbl>
    <w:p w14:paraId="2218A8DF" w14:textId="77777777" w:rsidR="000119A0" w:rsidRDefault="000119A0">
      <w:pPr>
        <w:rPr>
          <w:b/>
          <w:bCs/>
        </w:rPr>
      </w:pPr>
    </w:p>
    <w:p w14:paraId="27133AB8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XM01-parking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1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7AF36E8B" w14:textId="77777777">
        <w:tc>
          <w:tcPr>
            <w:tcW w:w="946" w:type="dxa"/>
          </w:tcPr>
          <w:p w14:paraId="27C0782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1DCEBC80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1F223AC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7F362B60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5C2AF377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76CB0427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656B49E5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5FFECE99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4D48BFD0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032D6497" w14:textId="77777777">
        <w:tc>
          <w:tcPr>
            <w:tcW w:w="946" w:type="dxa"/>
          </w:tcPr>
          <w:p w14:paraId="67E4BE7C" w14:textId="77777777" w:rsidR="000119A0" w:rsidRDefault="00000000">
            <w:r>
              <w:rPr>
                <w:rFonts w:hint="eastAsia"/>
              </w:rPr>
              <w:t>id</w:t>
            </w:r>
          </w:p>
        </w:tc>
        <w:tc>
          <w:tcPr>
            <w:tcW w:w="947" w:type="dxa"/>
          </w:tcPr>
          <w:p w14:paraId="4D6C7BC7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55D56E3D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7F2F80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F22AEB0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309476F9" w14:textId="77777777" w:rsidR="000119A0" w:rsidRDefault="000119A0"/>
        </w:tc>
        <w:tc>
          <w:tcPr>
            <w:tcW w:w="947" w:type="dxa"/>
          </w:tcPr>
          <w:p w14:paraId="4AA4EA8D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33C6F0A0" w14:textId="77777777" w:rsidR="000119A0" w:rsidRDefault="000119A0"/>
        </w:tc>
        <w:tc>
          <w:tcPr>
            <w:tcW w:w="947" w:type="dxa"/>
          </w:tcPr>
          <w:p w14:paraId="7209F5F3" w14:textId="77777777" w:rsidR="000119A0" w:rsidRDefault="00000000">
            <w:r>
              <w:rPr>
                <w:rFonts w:hint="eastAsia"/>
              </w:rPr>
              <w:t>违停ID</w:t>
            </w:r>
          </w:p>
        </w:tc>
      </w:tr>
      <w:tr w:rsidR="000119A0" w14:paraId="6195FD83" w14:textId="77777777">
        <w:tc>
          <w:tcPr>
            <w:tcW w:w="946" w:type="dxa"/>
          </w:tcPr>
          <w:p w14:paraId="7F78AB53" w14:textId="77777777" w:rsidR="000119A0" w:rsidRDefault="00000000">
            <w:proofErr w:type="spellStart"/>
            <w:r>
              <w:rPr>
                <w:rFonts w:hint="eastAsia"/>
              </w:rPr>
              <w:t>pic_id</w:t>
            </w:r>
            <w:proofErr w:type="spellEnd"/>
          </w:p>
        </w:tc>
        <w:tc>
          <w:tcPr>
            <w:tcW w:w="947" w:type="dxa"/>
          </w:tcPr>
          <w:p w14:paraId="53519161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7B431B50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587BCD8A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088FC2E" w14:textId="77777777" w:rsidR="000119A0" w:rsidRDefault="000119A0"/>
        </w:tc>
        <w:tc>
          <w:tcPr>
            <w:tcW w:w="947" w:type="dxa"/>
          </w:tcPr>
          <w:p w14:paraId="423F2A68" w14:textId="77777777" w:rsidR="000119A0" w:rsidRDefault="000119A0"/>
        </w:tc>
        <w:tc>
          <w:tcPr>
            <w:tcW w:w="947" w:type="dxa"/>
          </w:tcPr>
          <w:p w14:paraId="0C4AAC61" w14:textId="77777777" w:rsidR="000119A0" w:rsidRDefault="000119A0"/>
        </w:tc>
        <w:tc>
          <w:tcPr>
            <w:tcW w:w="947" w:type="dxa"/>
          </w:tcPr>
          <w:p w14:paraId="27C3BB7D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AFC715F" w14:textId="77777777" w:rsidR="000119A0" w:rsidRDefault="00000000">
            <w:r>
              <w:rPr>
                <w:rFonts w:hint="eastAsia"/>
              </w:rPr>
              <w:t>图片id</w:t>
            </w:r>
          </w:p>
        </w:tc>
      </w:tr>
      <w:tr w:rsidR="000119A0" w14:paraId="54320E8A" w14:textId="77777777">
        <w:tc>
          <w:tcPr>
            <w:tcW w:w="946" w:type="dxa"/>
          </w:tcPr>
          <w:p w14:paraId="522B66AD" w14:textId="77777777" w:rsidR="000119A0" w:rsidRDefault="00000000">
            <w:r>
              <w:rPr>
                <w:rFonts w:hint="eastAsia"/>
              </w:rPr>
              <w:t>parking_x1</w:t>
            </w:r>
          </w:p>
        </w:tc>
        <w:tc>
          <w:tcPr>
            <w:tcW w:w="947" w:type="dxa"/>
          </w:tcPr>
          <w:p w14:paraId="660EDDC0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635E05F6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291787D5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06C2CB94" w14:textId="77777777" w:rsidR="000119A0" w:rsidRDefault="000119A0"/>
        </w:tc>
        <w:tc>
          <w:tcPr>
            <w:tcW w:w="947" w:type="dxa"/>
          </w:tcPr>
          <w:p w14:paraId="7A088E08" w14:textId="77777777" w:rsidR="000119A0" w:rsidRDefault="000119A0"/>
        </w:tc>
        <w:tc>
          <w:tcPr>
            <w:tcW w:w="947" w:type="dxa"/>
          </w:tcPr>
          <w:p w14:paraId="353DBB9F" w14:textId="77777777" w:rsidR="000119A0" w:rsidRDefault="000119A0"/>
        </w:tc>
        <w:tc>
          <w:tcPr>
            <w:tcW w:w="947" w:type="dxa"/>
          </w:tcPr>
          <w:p w14:paraId="1C53A03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F358B69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53A2B3FA" w14:textId="77777777">
        <w:tc>
          <w:tcPr>
            <w:tcW w:w="946" w:type="dxa"/>
          </w:tcPr>
          <w:p w14:paraId="1F64A458" w14:textId="77777777" w:rsidR="000119A0" w:rsidRDefault="00000000">
            <w:r>
              <w:rPr>
                <w:rFonts w:hint="eastAsia"/>
              </w:rPr>
              <w:t>parking _y1</w:t>
            </w:r>
          </w:p>
        </w:tc>
        <w:tc>
          <w:tcPr>
            <w:tcW w:w="947" w:type="dxa"/>
          </w:tcPr>
          <w:p w14:paraId="73018022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1B9D9316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07207ADA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0415B818" w14:textId="77777777" w:rsidR="000119A0" w:rsidRDefault="000119A0"/>
        </w:tc>
        <w:tc>
          <w:tcPr>
            <w:tcW w:w="947" w:type="dxa"/>
          </w:tcPr>
          <w:p w14:paraId="50441B5A" w14:textId="77777777" w:rsidR="000119A0" w:rsidRDefault="000119A0"/>
        </w:tc>
        <w:tc>
          <w:tcPr>
            <w:tcW w:w="947" w:type="dxa"/>
          </w:tcPr>
          <w:p w14:paraId="5FDA3318" w14:textId="77777777" w:rsidR="000119A0" w:rsidRDefault="000119A0"/>
        </w:tc>
        <w:tc>
          <w:tcPr>
            <w:tcW w:w="947" w:type="dxa"/>
          </w:tcPr>
          <w:p w14:paraId="50E71308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BD208A6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7D5BED61" w14:textId="77777777">
        <w:tc>
          <w:tcPr>
            <w:tcW w:w="946" w:type="dxa"/>
          </w:tcPr>
          <w:p w14:paraId="23DF5856" w14:textId="77777777" w:rsidR="000119A0" w:rsidRDefault="00000000">
            <w:r>
              <w:rPr>
                <w:rFonts w:hint="eastAsia"/>
              </w:rPr>
              <w:t>parking _x2</w:t>
            </w:r>
          </w:p>
        </w:tc>
        <w:tc>
          <w:tcPr>
            <w:tcW w:w="947" w:type="dxa"/>
          </w:tcPr>
          <w:p w14:paraId="4A4C9EE7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7878DE94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4FFFCBBA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23377112" w14:textId="77777777" w:rsidR="000119A0" w:rsidRDefault="000119A0"/>
        </w:tc>
        <w:tc>
          <w:tcPr>
            <w:tcW w:w="947" w:type="dxa"/>
          </w:tcPr>
          <w:p w14:paraId="20F9727E" w14:textId="77777777" w:rsidR="000119A0" w:rsidRDefault="000119A0"/>
        </w:tc>
        <w:tc>
          <w:tcPr>
            <w:tcW w:w="947" w:type="dxa"/>
          </w:tcPr>
          <w:p w14:paraId="1CAA1308" w14:textId="77777777" w:rsidR="000119A0" w:rsidRDefault="000119A0"/>
        </w:tc>
        <w:tc>
          <w:tcPr>
            <w:tcW w:w="947" w:type="dxa"/>
          </w:tcPr>
          <w:p w14:paraId="43A8E9C8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21D6942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425F8118" w14:textId="77777777">
        <w:tc>
          <w:tcPr>
            <w:tcW w:w="946" w:type="dxa"/>
          </w:tcPr>
          <w:p w14:paraId="4AAE8B5D" w14:textId="77777777" w:rsidR="000119A0" w:rsidRDefault="00000000">
            <w:r>
              <w:rPr>
                <w:rFonts w:hint="eastAsia"/>
              </w:rPr>
              <w:t>parking _y2</w:t>
            </w:r>
          </w:p>
        </w:tc>
        <w:tc>
          <w:tcPr>
            <w:tcW w:w="947" w:type="dxa"/>
          </w:tcPr>
          <w:p w14:paraId="252542A2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2179FE25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60179B3F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04AB9682" w14:textId="77777777" w:rsidR="000119A0" w:rsidRDefault="000119A0"/>
        </w:tc>
        <w:tc>
          <w:tcPr>
            <w:tcW w:w="947" w:type="dxa"/>
          </w:tcPr>
          <w:p w14:paraId="45B9ABCE" w14:textId="77777777" w:rsidR="000119A0" w:rsidRDefault="000119A0"/>
        </w:tc>
        <w:tc>
          <w:tcPr>
            <w:tcW w:w="947" w:type="dxa"/>
          </w:tcPr>
          <w:p w14:paraId="7F00C89C" w14:textId="77777777" w:rsidR="000119A0" w:rsidRDefault="000119A0"/>
        </w:tc>
        <w:tc>
          <w:tcPr>
            <w:tcW w:w="947" w:type="dxa"/>
          </w:tcPr>
          <w:p w14:paraId="5C1D138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28278C1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2882572A" w14:textId="77777777">
        <w:tc>
          <w:tcPr>
            <w:tcW w:w="946" w:type="dxa"/>
          </w:tcPr>
          <w:p w14:paraId="64E84EA8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3F1E742C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0E5BA077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C27BEF5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BD5B304" w14:textId="77777777" w:rsidR="000119A0" w:rsidRDefault="000119A0"/>
        </w:tc>
        <w:tc>
          <w:tcPr>
            <w:tcW w:w="947" w:type="dxa"/>
          </w:tcPr>
          <w:p w14:paraId="60417D96" w14:textId="77777777" w:rsidR="000119A0" w:rsidRDefault="000119A0"/>
        </w:tc>
        <w:tc>
          <w:tcPr>
            <w:tcW w:w="947" w:type="dxa"/>
          </w:tcPr>
          <w:p w14:paraId="4B7BDB3A" w14:textId="77777777" w:rsidR="000119A0" w:rsidRDefault="000119A0"/>
        </w:tc>
        <w:tc>
          <w:tcPr>
            <w:tcW w:w="947" w:type="dxa"/>
          </w:tcPr>
          <w:p w14:paraId="699623F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3FEDFFFD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23727BF6" w14:textId="77777777">
        <w:tc>
          <w:tcPr>
            <w:tcW w:w="946" w:type="dxa"/>
          </w:tcPr>
          <w:p w14:paraId="2B56C053" w14:textId="77777777" w:rsidR="000119A0" w:rsidRDefault="00000000">
            <w:proofErr w:type="spellStart"/>
            <w:r>
              <w:rPr>
                <w:rFonts w:hint="eastAsia"/>
              </w:rPr>
              <w:t>picture_url</w:t>
            </w:r>
            <w:proofErr w:type="spellEnd"/>
          </w:p>
        </w:tc>
        <w:tc>
          <w:tcPr>
            <w:tcW w:w="947" w:type="dxa"/>
          </w:tcPr>
          <w:p w14:paraId="3A1CF05E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033E132E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7F7274B1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4F3B837" w14:textId="77777777" w:rsidR="000119A0" w:rsidRDefault="000119A0"/>
        </w:tc>
        <w:tc>
          <w:tcPr>
            <w:tcW w:w="947" w:type="dxa"/>
          </w:tcPr>
          <w:p w14:paraId="74EF07F2" w14:textId="77777777" w:rsidR="000119A0" w:rsidRDefault="000119A0"/>
        </w:tc>
        <w:tc>
          <w:tcPr>
            <w:tcW w:w="947" w:type="dxa"/>
          </w:tcPr>
          <w:p w14:paraId="1110B352" w14:textId="77777777" w:rsidR="000119A0" w:rsidRDefault="000119A0"/>
        </w:tc>
        <w:tc>
          <w:tcPr>
            <w:tcW w:w="947" w:type="dxa"/>
          </w:tcPr>
          <w:p w14:paraId="48BC138D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246DBFD" w14:textId="77777777" w:rsidR="000119A0" w:rsidRDefault="00000000">
            <w:r>
              <w:rPr>
                <w:rFonts w:hint="eastAsia"/>
              </w:rPr>
              <w:t>图片位置</w:t>
            </w:r>
          </w:p>
        </w:tc>
      </w:tr>
      <w:tr w:rsidR="000119A0" w14:paraId="24582178" w14:textId="77777777">
        <w:tc>
          <w:tcPr>
            <w:tcW w:w="946" w:type="dxa"/>
          </w:tcPr>
          <w:p w14:paraId="7A0A5A5D" w14:textId="77777777" w:rsidR="000119A0" w:rsidRDefault="00000000">
            <w:proofErr w:type="spellStart"/>
            <w:r>
              <w:rPr>
                <w:rFonts w:hint="eastAsia"/>
              </w:rPr>
              <w:t>car_id</w:t>
            </w:r>
            <w:proofErr w:type="spellEnd"/>
          </w:p>
        </w:tc>
        <w:tc>
          <w:tcPr>
            <w:tcW w:w="947" w:type="dxa"/>
          </w:tcPr>
          <w:p w14:paraId="7A39A55B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108992C4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08D022A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3CF068A" w14:textId="77777777" w:rsidR="000119A0" w:rsidRDefault="000119A0"/>
        </w:tc>
        <w:tc>
          <w:tcPr>
            <w:tcW w:w="947" w:type="dxa"/>
          </w:tcPr>
          <w:p w14:paraId="283A9EBF" w14:textId="77777777" w:rsidR="000119A0" w:rsidRDefault="000119A0"/>
        </w:tc>
        <w:tc>
          <w:tcPr>
            <w:tcW w:w="947" w:type="dxa"/>
          </w:tcPr>
          <w:p w14:paraId="6BE8CB38" w14:textId="77777777" w:rsidR="000119A0" w:rsidRDefault="000119A0"/>
        </w:tc>
        <w:tc>
          <w:tcPr>
            <w:tcW w:w="947" w:type="dxa"/>
          </w:tcPr>
          <w:p w14:paraId="5CC90845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74F32AF" w14:textId="77777777" w:rsidR="000119A0" w:rsidRDefault="00000000">
            <w:r>
              <w:rPr>
                <w:rFonts w:hint="eastAsia"/>
              </w:rPr>
              <w:t>车id</w:t>
            </w:r>
          </w:p>
        </w:tc>
      </w:tr>
      <w:tr w:rsidR="000119A0" w14:paraId="1E72FB7D" w14:textId="77777777">
        <w:tc>
          <w:tcPr>
            <w:tcW w:w="946" w:type="dxa"/>
          </w:tcPr>
          <w:p w14:paraId="6408AD6B" w14:textId="77777777" w:rsidR="000119A0" w:rsidRDefault="00000000">
            <w:r>
              <w:rPr>
                <w:rFonts w:hint="eastAsia"/>
              </w:rPr>
              <w:t>location</w:t>
            </w:r>
          </w:p>
        </w:tc>
        <w:tc>
          <w:tcPr>
            <w:tcW w:w="947" w:type="dxa"/>
          </w:tcPr>
          <w:p w14:paraId="3BF1BDE2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440E630A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76FA4B99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B332C08" w14:textId="77777777" w:rsidR="000119A0" w:rsidRDefault="000119A0"/>
        </w:tc>
        <w:tc>
          <w:tcPr>
            <w:tcW w:w="947" w:type="dxa"/>
          </w:tcPr>
          <w:p w14:paraId="752D2E0F" w14:textId="77777777" w:rsidR="000119A0" w:rsidRDefault="000119A0"/>
        </w:tc>
        <w:tc>
          <w:tcPr>
            <w:tcW w:w="947" w:type="dxa"/>
          </w:tcPr>
          <w:p w14:paraId="614CD8BA" w14:textId="77777777" w:rsidR="000119A0" w:rsidRDefault="000119A0"/>
        </w:tc>
        <w:tc>
          <w:tcPr>
            <w:tcW w:w="947" w:type="dxa"/>
          </w:tcPr>
          <w:p w14:paraId="5C234B55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10DEE12" w14:textId="77777777" w:rsidR="000119A0" w:rsidRDefault="00000000">
            <w:r>
              <w:rPr>
                <w:rFonts w:hint="eastAsia"/>
              </w:rPr>
              <w:t>地点</w:t>
            </w:r>
          </w:p>
        </w:tc>
      </w:tr>
      <w:tr w:rsidR="000119A0" w14:paraId="3C7709CC" w14:textId="77777777">
        <w:tc>
          <w:tcPr>
            <w:tcW w:w="946" w:type="dxa"/>
          </w:tcPr>
          <w:p w14:paraId="3C26A0CF" w14:textId="77777777" w:rsidR="000119A0" w:rsidRDefault="00000000">
            <w:proofErr w:type="spellStart"/>
            <w:r>
              <w:rPr>
                <w:rFonts w:hint="eastAsia"/>
              </w:rPr>
              <w:t>car_number</w:t>
            </w:r>
            <w:proofErr w:type="spellEnd"/>
          </w:p>
        </w:tc>
        <w:tc>
          <w:tcPr>
            <w:tcW w:w="947" w:type="dxa"/>
          </w:tcPr>
          <w:p w14:paraId="30F3FA18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1ACE3CD8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7500E0F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DC2596A" w14:textId="77777777" w:rsidR="000119A0" w:rsidRDefault="000119A0"/>
        </w:tc>
        <w:tc>
          <w:tcPr>
            <w:tcW w:w="947" w:type="dxa"/>
          </w:tcPr>
          <w:p w14:paraId="63ED05A8" w14:textId="77777777" w:rsidR="000119A0" w:rsidRDefault="000119A0"/>
        </w:tc>
        <w:tc>
          <w:tcPr>
            <w:tcW w:w="947" w:type="dxa"/>
          </w:tcPr>
          <w:p w14:paraId="16FEE92E" w14:textId="77777777" w:rsidR="000119A0" w:rsidRDefault="000119A0"/>
        </w:tc>
        <w:tc>
          <w:tcPr>
            <w:tcW w:w="947" w:type="dxa"/>
          </w:tcPr>
          <w:p w14:paraId="4C4459CF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5363AB4" w14:textId="77777777" w:rsidR="000119A0" w:rsidRDefault="00000000">
            <w:r>
              <w:rPr>
                <w:rFonts w:hint="eastAsia"/>
              </w:rPr>
              <w:t>车牌号</w:t>
            </w:r>
          </w:p>
        </w:tc>
      </w:tr>
    </w:tbl>
    <w:p w14:paraId="3DBF9B12" w14:textId="77777777" w:rsidR="000119A0" w:rsidRDefault="000119A0">
      <w:pPr>
        <w:rPr>
          <w:b/>
          <w:bCs/>
        </w:rPr>
      </w:pPr>
    </w:p>
    <w:p w14:paraId="7AACD1B6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XM01-redlights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6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7A41A788" w14:textId="77777777">
        <w:tc>
          <w:tcPr>
            <w:tcW w:w="946" w:type="dxa"/>
          </w:tcPr>
          <w:p w14:paraId="52F61A98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46670D37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7A72C235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1F91532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2530E327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5F872808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5F17A51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2924D8DE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05A08602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6C520E6A" w14:textId="77777777">
        <w:tc>
          <w:tcPr>
            <w:tcW w:w="946" w:type="dxa"/>
          </w:tcPr>
          <w:p w14:paraId="43C4FE13" w14:textId="77777777" w:rsidR="000119A0" w:rsidRDefault="00000000">
            <w:proofErr w:type="spellStart"/>
            <w:r>
              <w:rPr>
                <w:rFonts w:hint="eastAsia"/>
              </w:rPr>
              <w:t>Redlights_id</w:t>
            </w:r>
            <w:proofErr w:type="spellEnd"/>
          </w:p>
        </w:tc>
        <w:tc>
          <w:tcPr>
            <w:tcW w:w="947" w:type="dxa"/>
          </w:tcPr>
          <w:p w14:paraId="7753E781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68E54070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3DE5FD3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B2F78AD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273554F3" w14:textId="77777777" w:rsidR="000119A0" w:rsidRDefault="000119A0"/>
        </w:tc>
        <w:tc>
          <w:tcPr>
            <w:tcW w:w="947" w:type="dxa"/>
          </w:tcPr>
          <w:p w14:paraId="4408A86C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1B320F47" w14:textId="77777777" w:rsidR="000119A0" w:rsidRDefault="000119A0"/>
        </w:tc>
        <w:tc>
          <w:tcPr>
            <w:tcW w:w="947" w:type="dxa"/>
          </w:tcPr>
          <w:p w14:paraId="6A80DAAD" w14:textId="77777777" w:rsidR="000119A0" w:rsidRDefault="00000000">
            <w:r>
              <w:rPr>
                <w:rFonts w:hint="eastAsia"/>
              </w:rPr>
              <w:t>闯红灯ID</w:t>
            </w:r>
          </w:p>
        </w:tc>
      </w:tr>
      <w:tr w:rsidR="000119A0" w14:paraId="49034915" w14:textId="77777777">
        <w:tc>
          <w:tcPr>
            <w:tcW w:w="946" w:type="dxa"/>
          </w:tcPr>
          <w:p w14:paraId="22FFE41B" w14:textId="77777777" w:rsidR="000119A0" w:rsidRDefault="00000000">
            <w:proofErr w:type="spellStart"/>
            <w:r>
              <w:rPr>
                <w:rFonts w:hint="eastAsia"/>
              </w:rPr>
              <w:t>pic_id</w:t>
            </w:r>
            <w:proofErr w:type="spellEnd"/>
          </w:p>
        </w:tc>
        <w:tc>
          <w:tcPr>
            <w:tcW w:w="947" w:type="dxa"/>
          </w:tcPr>
          <w:p w14:paraId="4DDEB35A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739371D6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7A831F6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3583AE3" w14:textId="77777777" w:rsidR="000119A0" w:rsidRDefault="000119A0"/>
        </w:tc>
        <w:tc>
          <w:tcPr>
            <w:tcW w:w="947" w:type="dxa"/>
          </w:tcPr>
          <w:p w14:paraId="3AD7DE2C" w14:textId="77777777" w:rsidR="000119A0" w:rsidRDefault="000119A0"/>
        </w:tc>
        <w:tc>
          <w:tcPr>
            <w:tcW w:w="947" w:type="dxa"/>
          </w:tcPr>
          <w:p w14:paraId="0673114F" w14:textId="77777777" w:rsidR="000119A0" w:rsidRDefault="000119A0"/>
        </w:tc>
        <w:tc>
          <w:tcPr>
            <w:tcW w:w="947" w:type="dxa"/>
          </w:tcPr>
          <w:p w14:paraId="076BB694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A480C0E" w14:textId="77777777" w:rsidR="000119A0" w:rsidRDefault="00000000">
            <w:r>
              <w:rPr>
                <w:rFonts w:hint="eastAsia"/>
              </w:rPr>
              <w:t>图片id</w:t>
            </w:r>
          </w:p>
        </w:tc>
      </w:tr>
      <w:tr w:rsidR="000119A0" w14:paraId="0B503094" w14:textId="77777777">
        <w:tc>
          <w:tcPr>
            <w:tcW w:w="946" w:type="dxa"/>
          </w:tcPr>
          <w:p w14:paraId="1E1775DC" w14:textId="77777777" w:rsidR="000119A0" w:rsidRDefault="00000000">
            <w:r>
              <w:rPr>
                <w:rFonts w:hint="eastAsia"/>
              </w:rPr>
              <w:lastRenderedPageBreak/>
              <w:t>Redlights _x1</w:t>
            </w:r>
          </w:p>
        </w:tc>
        <w:tc>
          <w:tcPr>
            <w:tcW w:w="947" w:type="dxa"/>
          </w:tcPr>
          <w:p w14:paraId="05113A7D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00FD7E6B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17E77A68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264FAFB7" w14:textId="77777777" w:rsidR="000119A0" w:rsidRDefault="000119A0"/>
        </w:tc>
        <w:tc>
          <w:tcPr>
            <w:tcW w:w="947" w:type="dxa"/>
          </w:tcPr>
          <w:p w14:paraId="5A14CCD8" w14:textId="77777777" w:rsidR="000119A0" w:rsidRDefault="000119A0"/>
        </w:tc>
        <w:tc>
          <w:tcPr>
            <w:tcW w:w="947" w:type="dxa"/>
          </w:tcPr>
          <w:p w14:paraId="6B0355FE" w14:textId="77777777" w:rsidR="000119A0" w:rsidRDefault="000119A0"/>
        </w:tc>
        <w:tc>
          <w:tcPr>
            <w:tcW w:w="947" w:type="dxa"/>
          </w:tcPr>
          <w:p w14:paraId="7A06D96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3CFF0A7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6FA2B1AA" w14:textId="77777777">
        <w:tc>
          <w:tcPr>
            <w:tcW w:w="946" w:type="dxa"/>
          </w:tcPr>
          <w:p w14:paraId="1E6465A0" w14:textId="77777777" w:rsidR="000119A0" w:rsidRDefault="00000000">
            <w:r>
              <w:rPr>
                <w:rFonts w:hint="eastAsia"/>
              </w:rPr>
              <w:t>Redlights _y1</w:t>
            </w:r>
          </w:p>
        </w:tc>
        <w:tc>
          <w:tcPr>
            <w:tcW w:w="947" w:type="dxa"/>
          </w:tcPr>
          <w:p w14:paraId="0C9B6606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40A59ED0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2CCA78F7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6E8F68AE" w14:textId="77777777" w:rsidR="000119A0" w:rsidRDefault="000119A0"/>
        </w:tc>
        <w:tc>
          <w:tcPr>
            <w:tcW w:w="947" w:type="dxa"/>
          </w:tcPr>
          <w:p w14:paraId="0EAFC9F5" w14:textId="77777777" w:rsidR="000119A0" w:rsidRDefault="000119A0"/>
        </w:tc>
        <w:tc>
          <w:tcPr>
            <w:tcW w:w="947" w:type="dxa"/>
          </w:tcPr>
          <w:p w14:paraId="08E38177" w14:textId="77777777" w:rsidR="000119A0" w:rsidRDefault="000119A0"/>
        </w:tc>
        <w:tc>
          <w:tcPr>
            <w:tcW w:w="947" w:type="dxa"/>
          </w:tcPr>
          <w:p w14:paraId="1AEA7452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F7D2935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0EB58F59" w14:textId="77777777">
        <w:tc>
          <w:tcPr>
            <w:tcW w:w="946" w:type="dxa"/>
          </w:tcPr>
          <w:p w14:paraId="4F86B7AD" w14:textId="77777777" w:rsidR="000119A0" w:rsidRDefault="00000000">
            <w:r>
              <w:rPr>
                <w:rFonts w:hint="eastAsia"/>
              </w:rPr>
              <w:t>Redlights _x2</w:t>
            </w:r>
          </w:p>
        </w:tc>
        <w:tc>
          <w:tcPr>
            <w:tcW w:w="947" w:type="dxa"/>
          </w:tcPr>
          <w:p w14:paraId="7E41377E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26FAE033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0177CF16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6C502833" w14:textId="77777777" w:rsidR="000119A0" w:rsidRDefault="000119A0"/>
        </w:tc>
        <w:tc>
          <w:tcPr>
            <w:tcW w:w="947" w:type="dxa"/>
          </w:tcPr>
          <w:p w14:paraId="5A2328FC" w14:textId="77777777" w:rsidR="000119A0" w:rsidRDefault="000119A0"/>
        </w:tc>
        <w:tc>
          <w:tcPr>
            <w:tcW w:w="947" w:type="dxa"/>
          </w:tcPr>
          <w:p w14:paraId="11E825B0" w14:textId="77777777" w:rsidR="000119A0" w:rsidRDefault="000119A0"/>
        </w:tc>
        <w:tc>
          <w:tcPr>
            <w:tcW w:w="947" w:type="dxa"/>
          </w:tcPr>
          <w:p w14:paraId="11FA981F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5AAA62A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1BD1671C" w14:textId="77777777">
        <w:tc>
          <w:tcPr>
            <w:tcW w:w="946" w:type="dxa"/>
          </w:tcPr>
          <w:p w14:paraId="664906FF" w14:textId="77777777" w:rsidR="000119A0" w:rsidRDefault="00000000">
            <w:r>
              <w:rPr>
                <w:rFonts w:hint="eastAsia"/>
              </w:rPr>
              <w:t>Redlights _y2</w:t>
            </w:r>
          </w:p>
        </w:tc>
        <w:tc>
          <w:tcPr>
            <w:tcW w:w="947" w:type="dxa"/>
          </w:tcPr>
          <w:p w14:paraId="1A9E5149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46A11F88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2E437F39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6E7466E0" w14:textId="77777777" w:rsidR="000119A0" w:rsidRDefault="000119A0"/>
        </w:tc>
        <w:tc>
          <w:tcPr>
            <w:tcW w:w="947" w:type="dxa"/>
          </w:tcPr>
          <w:p w14:paraId="029B8FEC" w14:textId="77777777" w:rsidR="000119A0" w:rsidRDefault="000119A0"/>
        </w:tc>
        <w:tc>
          <w:tcPr>
            <w:tcW w:w="947" w:type="dxa"/>
          </w:tcPr>
          <w:p w14:paraId="24ECFD9E" w14:textId="77777777" w:rsidR="000119A0" w:rsidRDefault="000119A0"/>
        </w:tc>
        <w:tc>
          <w:tcPr>
            <w:tcW w:w="947" w:type="dxa"/>
          </w:tcPr>
          <w:p w14:paraId="32CA68A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A1E69E6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5AFBCC02" w14:textId="77777777">
        <w:tc>
          <w:tcPr>
            <w:tcW w:w="946" w:type="dxa"/>
          </w:tcPr>
          <w:p w14:paraId="4B6D6CBF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3FF1B17B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36328A36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BECFAE1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5D616B98" w14:textId="77777777" w:rsidR="000119A0" w:rsidRDefault="000119A0"/>
        </w:tc>
        <w:tc>
          <w:tcPr>
            <w:tcW w:w="947" w:type="dxa"/>
          </w:tcPr>
          <w:p w14:paraId="7D698899" w14:textId="77777777" w:rsidR="000119A0" w:rsidRDefault="000119A0"/>
        </w:tc>
        <w:tc>
          <w:tcPr>
            <w:tcW w:w="947" w:type="dxa"/>
          </w:tcPr>
          <w:p w14:paraId="54AA4261" w14:textId="77777777" w:rsidR="000119A0" w:rsidRDefault="000119A0"/>
        </w:tc>
        <w:tc>
          <w:tcPr>
            <w:tcW w:w="947" w:type="dxa"/>
          </w:tcPr>
          <w:p w14:paraId="22C1533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DA12B02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38B74CC8" w14:textId="77777777">
        <w:tc>
          <w:tcPr>
            <w:tcW w:w="946" w:type="dxa"/>
          </w:tcPr>
          <w:p w14:paraId="08CE524E" w14:textId="77777777" w:rsidR="000119A0" w:rsidRDefault="00000000">
            <w:proofErr w:type="spellStart"/>
            <w:r>
              <w:rPr>
                <w:rFonts w:hint="eastAsia"/>
              </w:rPr>
              <w:t>picture_url</w:t>
            </w:r>
            <w:proofErr w:type="spellEnd"/>
          </w:p>
        </w:tc>
        <w:tc>
          <w:tcPr>
            <w:tcW w:w="947" w:type="dxa"/>
          </w:tcPr>
          <w:p w14:paraId="6E382B30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7BDDBAC2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04529B1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0148982" w14:textId="77777777" w:rsidR="000119A0" w:rsidRDefault="000119A0"/>
        </w:tc>
        <w:tc>
          <w:tcPr>
            <w:tcW w:w="947" w:type="dxa"/>
          </w:tcPr>
          <w:p w14:paraId="5EEC3D5B" w14:textId="77777777" w:rsidR="000119A0" w:rsidRDefault="000119A0"/>
        </w:tc>
        <w:tc>
          <w:tcPr>
            <w:tcW w:w="947" w:type="dxa"/>
          </w:tcPr>
          <w:p w14:paraId="27FAB316" w14:textId="77777777" w:rsidR="000119A0" w:rsidRDefault="000119A0"/>
        </w:tc>
        <w:tc>
          <w:tcPr>
            <w:tcW w:w="947" w:type="dxa"/>
          </w:tcPr>
          <w:p w14:paraId="57B52377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B1E6937" w14:textId="77777777" w:rsidR="000119A0" w:rsidRDefault="00000000">
            <w:r>
              <w:rPr>
                <w:rFonts w:hint="eastAsia"/>
              </w:rPr>
              <w:t>图片位置</w:t>
            </w:r>
          </w:p>
        </w:tc>
      </w:tr>
      <w:tr w:rsidR="000119A0" w14:paraId="6B556503" w14:textId="77777777">
        <w:tc>
          <w:tcPr>
            <w:tcW w:w="946" w:type="dxa"/>
          </w:tcPr>
          <w:p w14:paraId="6B095A6A" w14:textId="77777777" w:rsidR="000119A0" w:rsidRDefault="00000000">
            <w:proofErr w:type="spellStart"/>
            <w:r>
              <w:rPr>
                <w:rFonts w:hint="eastAsia"/>
              </w:rPr>
              <w:t>car_id</w:t>
            </w:r>
            <w:proofErr w:type="spellEnd"/>
          </w:p>
        </w:tc>
        <w:tc>
          <w:tcPr>
            <w:tcW w:w="947" w:type="dxa"/>
          </w:tcPr>
          <w:p w14:paraId="60DE7277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50DA370A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5E7E657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207FA46" w14:textId="77777777" w:rsidR="000119A0" w:rsidRDefault="000119A0"/>
        </w:tc>
        <w:tc>
          <w:tcPr>
            <w:tcW w:w="947" w:type="dxa"/>
          </w:tcPr>
          <w:p w14:paraId="77191A0E" w14:textId="77777777" w:rsidR="000119A0" w:rsidRDefault="000119A0"/>
        </w:tc>
        <w:tc>
          <w:tcPr>
            <w:tcW w:w="947" w:type="dxa"/>
          </w:tcPr>
          <w:p w14:paraId="190987FE" w14:textId="77777777" w:rsidR="000119A0" w:rsidRDefault="000119A0"/>
        </w:tc>
        <w:tc>
          <w:tcPr>
            <w:tcW w:w="947" w:type="dxa"/>
          </w:tcPr>
          <w:p w14:paraId="1DB2ED5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44738A7" w14:textId="77777777" w:rsidR="000119A0" w:rsidRDefault="00000000">
            <w:r>
              <w:rPr>
                <w:rFonts w:hint="eastAsia"/>
              </w:rPr>
              <w:t>车id</w:t>
            </w:r>
          </w:p>
        </w:tc>
      </w:tr>
      <w:tr w:rsidR="000119A0" w14:paraId="73CAF5F2" w14:textId="77777777">
        <w:tc>
          <w:tcPr>
            <w:tcW w:w="946" w:type="dxa"/>
          </w:tcPr>
          <w:p w14:paraId="46111827" w14:textId="77777777" w:rsidR="000119A0" w:rsidRDefault="00000000">
            <w:r>
              <w:rPr>
                <w:rFonts w:hint="eastAsia"/>
              </w:rPr>
              <w:t>location</w:t>
            </w:r>
          </w:p>
        </w:tc>
        <w:tc>
          <w:tcPr>
            <w:tcW w:w="947" w:type="dxa"/>
          </w:tcPr>
          <w:p w14:paraId="18D877F2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437E4858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5EAA321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251235B" w14:textId="77777777" w:rsidR="000119A0" w:rsidRDefault="000119A0"/>
        </w:tc>
        <w:tc>
          <w:tcPr>
            <w:tcW w:w="947" w:type="dxa"/>
          </w:tcPr>
          <w:p w14:paraId="3DC622F7" w14:textId="77777777" w:rsidR="000119A0" w:rsidRDefault="000119A0"/>
        </w:tc>
        <w:tc>
          <w:tcPr>
            <w:tcW w:w="947" w:type="dxa"/>
          </w:tcPr>
          <w:p w14:paraId="75382D74" w14:textId="77777777" w:rsidR="000119A0" w:rsidRDefault="000119A0"/>
        </w:tc>
        <w:tc>
          <w:tcPr>
            <w:tcW w:w="947" w:type="dxa"/>
          </w:tcPr>
          <w:p w14:paraId="07349F2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08CB2159" w14:textId="77777777" w:rsidR="000119A0" w:rsidRDefault="00000000">
            <w:r>
              <w:rPr>
                <w:rFonts w:hint="eastAsia"/>
              </w:rPr>
              <w:t>地点</w:t>
            </w:r>
          </w:p>
        </w:tc>
      </w:tr>
      <w:tr w:rsidR="000119A0" w14:paraId="3A833E28" w14:textId="77777777">
        <w:tc>
          <w:tcPr>
            <w:tcW w:w="946" w:type="dxa"/>
          </w:tcPr>
          <w:p w14:paraId="4C4A41F8" w14:textId="77777777" w:rsidR="000119A0" w:rsidRDefault="00000000">
            <w:proofErr w:type="spellStart"/>
            <w:r>
              <w:rPr>
                <w:rFonts w:hint="eastAsia"/>
              </w:rPr>
              <w:t>car_number</w:t>
            </w:r>
            <w:proofErr w:type="spellEnd"/>
          </w:p>
        </w:tc>
        <w:tc>
          <w:tcPr>
            <w:tcW w:w="947" w:type="dxa"/>
          </w:tcPr>
          <w:p w14:paraId="57D1A713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210377E5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1D1B469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A6EC8E5" w14:textId="77777777" w:rsidR="000119A0" w:rsidRDefault="000119A0"/>
        </w:tc>
        <w:tc>
          <w:tcPr>
            <w:tcW w:w="947" w:type="dxa"/>
          </w:tcPr>
          <w:p w14:paraId="471DD714" w14:textId="77777777" w:rsidR="000119A0" w:rsidRDefault="000119A0"/>
        </w:tc>
        <w:tc>
          <w:tcPr>
            <w:tcW w:w="947" w:type="dxa"/>
          </w:tcPr>
          <w:p w14:paraId="5ED0E498" w14:textId="77777777" w:rsidR="000119A0" w:rsidRDefault="000119A0"/>
        </w:tc>
        <w:tc>
          <w:tcPr>
            <w:tcW w:w="947" w:type="dxa"/>
          </w:tcPr>
          <w:p w14:paraId="0EDE7C4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085185B6" w14:textId="77777777" w:rsidR="000119A0" w:rsidRDefault="00000000">
            <w:r>
              <w:rPr>
                <w:rFonts w:hint="eastAsia"/>
              </w:rPr>
              <w:t>车牌号</w:t>
            </w:r>
          </w:p>
        </w:tc>
      </w:tr>
    </w:tbl>
    <w:p w14:paraId="57F4505C" w14:textId="77777777" w:rsidR="000119A0" w:rsidRDefault="000119A0">
      <w:pPr>
        <w:rPr>
          <w:b/>
          <w:bCs/>
        </w:rPr>
      </w:pPr>
    </w:p>
    <w:p w14:paraId="52BBAC5E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XM01-statistic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6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351F4DA0" w14:textId="77777777">
        <w:tc>
          <w:tcPr>
            <w:tcW w:w="946" w:type="dxa"/>
          </w:tcPr>
          <w:p w14:paraId="04D06EE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4B3BB58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4CB04141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20C4377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229012A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0C27EB95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728569F9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033F742A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345828BB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7C32C621" w14:textId="77777777">
        <w:tc>
          <w:tcPr>
            <w:tcW w:w="946" w:type="dxa"/>
          </w:tcPr>
          <w:p w14:paraId="0CF1CCBE" w14:textId="77777777" w:rsidR="000119A0" w:rsidRDefault="00000000">
            <w:proofErr w:type="spellStart"/>
            <w:r>
              <w:rPr>
                <w:rFonts w:hint="eastAsia"/>
              </w:rPr>
              <w:t>Statistic_id</w:t>
            </w:r>
            <w:proofErr w:type="spellEnd"/>
          </w:p>
        </w:tc>
        <w:tc>
          <w:tcPr>
            <w:tcW w:w="947" w:type="dxa"/>
          </w:tcPr>
          <w:p w14:paraId="334851CB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78769822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8B743D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9B17F52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196E30E7" w14:textId="77777777" w:rsidR="000119A0" w:rsidRDefault="000119A0"/>
        </w:tc>
        <w:tc>
          <w:tcPr>
            <w:tcW w:w="947" w:type="dxa"/>
          </w:tcPr>
          <w:p w14:paraId="3356C5AA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22E9E9FE" w14:textId="77777777" w:rsidR="000119A0" w:rsidRDefault="000119A0"/>
        </w:tc>
        <w:tc>
          <w:tcPr>
            <w:tcW w:w="947" w:type="dxa"/>
          </w:tcPr>
          <w:p w14:paraId="02C289F2" w14:textId="77777777" w:rsidR="000119A0" w:rsidRDefault="00000000">
            <w:r>
              <w:rPr>
                <w:rFonts w:hint="eastAsia"/>
              </w:rPr>
              <w:t>设备ID</w:t>
            </w:r>
          </w:p>
        </w:tc>
      </w:tr>
      <w:tr w:rsidR="000119A0" w14:paraId="057D2863" w14:textId="77777777">
        <w:tc>
          <w:tcPr>
            <w:tcW w:w="946" w:type="dxa"/>
          </w:tcPr>
          <w:p w14:paraId="42E7C931" w14:textId="77777777" w:rsidR="000119A0" w:rsidRDefault="00000000">
            <w:proofErr w:type="spellStart"/>
            <w:r>
              <w:rPr>
                <w:rFonts w:hint="eastAsia"/>
              </w:rPr>
              <w:t>Traffic_flow</w:t>
            </w:r>
            <w:proofErr w:type="spellEnd"/>
          </w:p>
        </w:tc>
        <w:tc>
          <w:tcPr>
            <w:tcW w:w="947" w:type="dxa"/>
          </w:tcPr>
          <w:p w14:paraId="511E2841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0CFB1C15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18711CA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66445DF" w14:textId="77777777" w:rsidR="000119A0" w:rsidRDefault="000119A0"/>
        </w:tc>
        <w:tc>
          <w:tcPr>
            <w:tcW w:w="947" w:type="dxa"/>
          </w:tcPr>
          <w:p w14:paraId="0FD95FBF" w14:textId="77777777" w:rsidR="000119A0" w:rsidRDefault="000119A0"/>
        </w:tc>
        <w:tc>
          <w:tcPr>
            <w:tcW w:w="947" w:type="dxa"/>
          </w:tcPr>
          <w:p w14:paraId="213ACCCC" w14:textId="77777777" w:rsidR="000119A0" w:rsidRDefault="000119A0"/>
        </w:tc>
        <w:tc>
          <w:tcPr>
            <w:tcW w:w="947" w:type="dxa"/>
          </w:tcPr>
          <w:p w14:paraId="67CF809A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E8593A0" w14:textId="77777777" w:rsidR="000119A0" w:rsidRDefault="00000000">
            <w:r>
              <w:rPr>
                <w:rFonts w:hint="eastAsia"/>
              </w:rPr>
              <w:t>车流量</w:t>
            </w:r>
          </w:p>
        </w:tc>
      </w:tr>
      <w:tr w:rsidR="000119A0" w14:paraId="15E2B5A0" w14:textId="77777777">
        <w:tc>
          <w:tcPr>
            <w:tcW w:w="946" w:type="dxa"/>
          </w:tcPr>
          <w:p w14:paraId="2D83077A" w14:textId="77777777" w:rsidR="000119A0" w:rsidRDefault="00000000">
            <w:r>
              <w:rPr>
                <w:rFonts w:hint="eastAsia"/>
              </w:rPr>
              <w:t>Wid_x1</w:t>
            </w:r>
          </w:p>
        </w:tc>
        <w:tc>
          <w:tcPr>
            <w:tcW w:w="947" w:type="dxa"/>
          </w:tcPr>
          <w:p w14:paraId="16C29EED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4357A823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14DA2FD8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116A1EE1" w14:textId="77777777" w:rsidR="000119A0" w:rsidRDefault="000119A0"/>
        </w:tc>
        <w:tc>
          <w:tcPr>
            <w:tcW w:w="947" w:type="dxa"/>
          </w:tcPr>
          <w:p w14:paraId="2F2F5410" w14:textId="77777777" w:rsidR="000119A0" w:rsidRDefault="000119A0"/>
        </w:tc>
        <w:tc>
          <w:tcPr>
            <w:tcW w:w="947" w:type="dxa"/>
          </w:tcPr>
          <w:p w14:paraId="45B8B7BD" w14:textId="77777777" w:rsidR="000119A0" w:rsidRDefault="000119A0"/>
        </w:tc>
        <w:tc>
          <w:tcPr>
            <w:tcW w:w="947" w:type="dxa"/>
          </w:tcPr>
          <w:p w14:paraId="5A6DA3E7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3B35B161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0D050D47" w14:textId="77777777">
        <w:tc>
          <w:tcPr>
            <w:tcW w:w="946" w:type="dxa"/>
          </w:tcPr>
          <w:p w14:paraId="355E775E" w14:textId="77777777" w:rsidR="000119A0" w:rsidRDefault="00000000">
            <w:r>
              <w:rPr>
                <w:rFonts w:hint="eastAsia"/>
              </w:rPr>
              <w:t>Wid_y1</w:t>
            </w:r>
          </w:p>
        </w:tc>
        <w:tc>
          <w:tcPr>
            <w:tcW w:w="947" w:type="dxa"/>
          </w:tcPr>
          <w:p w14:paraId="04162C7D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61B57AFE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0A3C5C56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48AEFE99" w14:textId="77777777" w:rsidR="000119A0" w:rsidRDefault="000119A0"/>
        </w:tc>
        <w:tc>
          <w:tcPr>
            <w:tcW w:w="947" w:type="dxa"/>
          </w:tcPr>
          <w:p w14:paraId="7C6A05A0" w14:textId="77777777" w:rsidR="000119A0" w:rsidRDefault="000119A0"/>
        </w:tc>
        <w:tc>
          <w:tcPr>
            <w:tcW w:w="947" w:type="dxa"/>
          </w:tcPr>
          <w:p w14:paraId="0A66C75C" w14:textId="77777777" w:rsidR="000119A0" w:rsidRDefault="000119A0"/>
        </w:tc>
        <w:tc>
          <w:tcPr>
            <w:tcW w:w="947" w:type="dxa"/>
          </w:tcPr>
          <w:p w14:paraId="23FACE32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7C5095C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2A88BC22" w14:textId="77777777">
        <w:tc>
          <w:tcPr>
            <w:tcW w:w="946" w:type="dxa"/>
          </w:tcPr>
          <w:p w14:paraId="15DB2421" w14:textId="77777777" w:rsidR="000119A0" w:rsidRDefault="00000000">
            <w:r>
              <w:rPr>
                <w:rFonts w:hint="eastAsia"/>
              </w:rPr>
              <w:t>Wid_x2</w:t>
            </w:r>
          </w:p>
        </w:tc>
        <w:tc>
          <w:tcPr>
            <w:tcW w:w="947" w:type="dxa"/>
          </w:tcPr>
          <w:p w14:paraId="1305B678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5D35E113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7087AAE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1B574AD1" w14:textId="77777777" w:rsidR="000119A0" w:rsidRDefault="000119A0"/>
        </w:tc>
        <w:tc>
          <w:tcPr>
            <w:tcW w:w="947" w:type="dxa"/>
          </w:tcPr>
          <w:p w14:paraId="7EDDF316" w14:textId="77777777" w:rsidR="000119A0" w:rsidRDefault="000119A0"/>
        </w:tc>
        <w:tc>
          <w:tcPr>
            <w:tcW w:w="947" w:type="dxa"/>
          </w:tcPr>
          <w:p w14:paraId="23C397EB" w14:textId="77777777" w:rsidR="000119A0" w:rsidRDefault="000119A0"/>
        </w:tc>
        <w:tc>
          <w:tcPr>
            <w:tcW w:w="947" w:type="dxa"/>
          </w:tcPr>
          <w:p w14:paraId="21A7CED7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3DB6D7FC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7D8C46BF" w14:textId="77777777">
        <w:tc>
          <w:tcPr>
            <w:tcW w:w="946" w:type="dxa"/>
          </w:tcPr>
          <w:p w14:paraId="5AA6392B" w14:textId="77777777" w:rsidR="000119A0" w:rsidRDefault="00000000">
            <w:r>
              <w:rPr>
                <w:rFonts w:hint="eastAsia"/>
              </w:rPr>
              <w:t>Wid_y2</w:t>
            </w:r>
          </w:p>
        </w:tc>
        <w:tc>
          <w:tcPr>
            <w:tcW w:w="947" w:type="dxa"/>
          </w:tcPr>
          <w:p w14:paraId="35EC1823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3D66D7AC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2D6CBCF9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F9A6DFB" w14:textId="77777777" w:rsidR="000119A0" w:rsidRDefault="000119A0"/>
        </w:tc>
        <w:tc>
          <w:tcPr>
            <w:tcW w:w="947" w:type="dxa"/>
          </w:tcPr>
          <w:p w14:paraId="227A01A3" w14:textId="77777777" w:rsidR="000119A0" w:rsidRDefault="000119A0"/>
        </w:tc>
        <w:tc>
          <w:tcPr>
            <w:tcW w:w="947" w:type="dxa"/>
          </w:tcPr>
          <w:p w14:paraId="3D9DA0AF" w14:textId="77777777" w:rsidR="000119A0" w:rsidRDefault="000119A0"/>
        </w:tc>
        <w:tc>
          <w:tcPr>
            <w:tcW w:w="947" w:type="dxa"/>
          </w:tcPr>
          <w:p w14:paraId="632A249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2CA14C9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547ABFFF" w14:textId="77777777">
        <w:tc>
          <w:tcPr>
            <w:tcW w:w="946" w:type="dxa"/>
          </w:tcPr>
          <w:p w14:paraId="09830487" w14:textId="77777777" w:rsidR="000119A0" w:rsidRDefault="00000000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947" w:type="dxa"/>
          </w:tcPr>
          <w:p w14:paraId="02515B54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0629666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D4A62C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29BD13BA" w14:textId="77777777" w:rsidR="000119A0" w:rsidRDefault="000119A0"/>
        </w:tc>
        <w:tc>
          <w:tcPr>
            <w:tcW w:w="947" w:type="dxa"/>
          </w:tcPr>
          <w:p w14:paraId="55AA9937" w14:textId="77777777" w:rsidR="000119A0" w:rsidRDefault="000119A0"/>
        </w:tc>
        <w:tc>
          <w:tcPr>
            <w:tcW w:w="947" w:type="dxa"/>
          </w:tcPr>
          <w:p w14:paraId="0CC4BA3C" w14:textId="77777777" w:rsidR="000119A0" w:rsidRDefault="000119A0"/>
        </w:tc>
        <w:tc>
          <w:tcPr>
            <w:tcW w:w="947" w:type="dxa"/>
          </w:tcPr>
          <w:p w14:paraId="72294ECF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35C15230" w14:textId="77777777" w:rsidR="000119A0" w:rsidRDefault="00000000">
            <w:r>
              <w:rPr>
                <w:rFonts w:hint="eastAsia"/>
              </w:rPr>
              <w:t>创建时间</w:t>
            </w:r>
          </w:p>
        </w:tc>
      </w:tr>
    </w:tbl>
    <w:p w14:paraId="04247B33" w14:textId="77777777" w:rsidR="000119A0" w:rsidRDefault="000119A0">
      <w:pPr>
        <w:rPr>
          <w:b/>
          <w:bCs/>
        </w:rPr>
      </w:pPr>
    </w:p>
    <w:p w14:paraId="0696F3AD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XM01-yellowline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1"/>
        <w:gridCol w:w="1056"/>
        <w:gridCol w:w="947"/>
        <w:gridCol w:w="947"/>
        <w:gridCol w:w="947"/>
        <w:gridCol w:w="947"/>
        <w:gridCol w:w="947"/>
        <w:gridCol w:w="947"/>
        <w:gridCol w:w="947"/>
      </w:tblGrid>
      <w:tr w:rsidR="000119A0" w14:paraId="00C2F656" w14:textId="77777777">
        <w:tc>
          <w:tcPr>
            <w:tcW w:w="946" w:type="dxa"/>
          </w:tcPr>
          <w:p w14:paraId="680EE466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数据名</w:t>
            </w:r>
          </w:p>
        </w:tc>
        <w:tc>
          <w:tcPr>
            <w:tcW w:w="947" w:type="dxa"/>
          </w:tcPr>
          <w:p w14:paraId="1E5D11D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47" w:type="dxa"/>
          </w:tcPr>
          <w:p w14:paraId="7383524E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长度</w:t>
            </w:r>
          </w:p>
        </w:tc>
        <w:tc>
          <w:tcPr>
            <w:tcW w:w="947" w:type="dxa"/>
          </w:tcPr>
          <w:p w14:paraId="0FF96051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小数位</w:t>
            </w:r>
          </w:p>
        </w:tc>
        <w:tc>
          <w:tcPr>
            <w:tcW w:w="947" w:type="dxa"/>
          </w:tcPr>
          <w:p w14:paraId="6CF0BF24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947" w:type="dxa"/>
          </w:tcPr>
          <w:p w14:paraId="6AE1BF5D" w14:textId="77777777" w:rsidR="000119A0" w:rsidRDefault="00000000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947" w:type="dxa"/>
          </w:tcPr>
          <w:p w14:paraId="71773337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不是null</w:t>
            </w:r>
          </w:p>
        </w:tc>
        <w:tc>
          <w:tcPr>
            <w:tcW w:w="947" w:type="dxa"/>
          </w:tcPr>
          <w:p w14:paraId="04F4BC7F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947" w:type="dxa"/>
          </w:tcPr>
          <w:p w14:paraId="3BEFFCD3" w14:textId="77777777" w:rsidR="000119A0" w:rsidRDefault="00000000">
            <w:pPr>
              <w:rPr>
                <w:b/>
                <w:bCs/>
              </w:rPr>
            </w:pPr>
            <w:r>
              <w:rPr>
                <w:rFonts w:hint="eastAsia"/>
              </w:rPr>
              <w:t>说明</w:t>
            </w:r>
          </w:p>
        </w:tc>
      </w:tr>
      <w:tr w:rsidR="000119A0" w14:paraId="7F6B0E53" w14:textId="77777777">
        <w:tc>
          <w:tcPr>
            <w:tcW w:w="946" w:type="dxa"/>
          </w:tcPr>
          <w:p w14:paraId="5270DFE3" w14:textId="77777777" w:rsidR="000119A0" w:rsidRDefault="00000000">
            <w:proofErr w:type="spellStart"/>
            <w:r>
              <w:rPr>
                <w:rFonts w:hint="eastAsia"/>
              </w:rPr>
              <w:t>yellow_id</w:t>
            </w:r>
            <w:proofErr w:type="spellEnd"/>
          </w:p>
        </w:tc>
        <w:tc>
          <w:tcPr>
            <w:tcW w:w="947" w:type="dxa"/>
          </w:tcPr>
          <w:p w14:paraId="4F49EC78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62019733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72127709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96D899B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0A44EA89" w14:textId="77777777" w:rsidR="000119A0" w:rsidRDefault="000119A0"/>
        </w:tc>
        <w:tc>
          <w:tcPr>
            <w:tcW w:w="947" w:type="dxa"/>
          </w:tcPr>
          <w:p w14:paraId="10E63A7A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947" w:type="dxa"/>
          </w:tcPr>
          <w:p w14:paraId="6B5E1057" w14:textId="77777777" w:rsidR="000119A0" w:rsidRDefault="000119A0"/>
        </w:tc>
        <w:tc>
          <w:tcPr>
            <w:tcW w:w="947" w:type="dxa"/>
          </w:tcPr>
          <w:p w14:paraId="12A5D863" w14:textId="77777777" w:rsidR="000119A0" w:rsidRDefault="00000000">
            <w:r>
              <w:rPr>
                <w:rFonts w:hint="eastAsia"/>
              </w:rPr>
              <w:t>压线ID</w:t>
            </w:r>
          </w:p>
        </w:tc>
      </w:tr>
      <w:tr w:rsidR="000119A0" w14:paraId="5B36BDD6" w14:textId="77777777">
        <w:tc>
          <w:tcPr>
            <w:tcW w:w="946" w:type="dxa"/>
          </w:tcPr>
          <w:p w14:paraId="4911877A" w14:textId="77777777" w:rsidR="000119A0" w:rsidRDefault="00000000">
            <w:proofErr w:type="spellStart"/>
            <w:r>
              <w:rPr>
                <w:rFonts w:hint="eastAsia"/>
              </w:rPr>
              <w:t>pic_id</w:t>
            </w:r>
            <w:proofErr w:type="spellEnd"/>
          </w:p>
        </w:tc>
        <w:tc>
          <w:tcPr>
            <w:tcW w:w="947" w:type="dxa"/>
          </w:tcPr>
          <w:p w14:paraId="408740F1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1FD32D6D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03827A3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3F96DAEE" w14:textId="77777777" w:rsidR="000119A0" w:rsidRDefault="000119A0"/>
        </w:tc>
        <w:tc>
          <w:tcPr>
            <w:tcW w:w="947" w:type="dxa"/>
          </w:tcPr>
          <w:p w14:paraId="1959C597" w14:textId="77777777" w:rsidR="000119A0" w:rsidRDefault="000119A0"/>
        </w:tc>
        <w:tc>
          <w:tcPr>
            <w:tcW w:w="947" w:type="dxa"/>
          </w:tcPr>
          <w:p w14:paraId="23FDDF44" w14:textId="77777777" w:rsidR="000119A0" w:rsidRDefault="000119A0"/>
        </w:tc>
        <w:tc>
          <w:tcPr>
            <w:tcW w:w="947" w:type="dxa"/>
          </w:tcPr>
          <w:p w14:paraId="5D6AEA06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69A0DC77" w14:textId="77777777" w:rsidR="000119A0" w:rsidRDefault="00000000">
            <w:r>
              <w:rPr>
                <w:rFonts w:hint="eastAsia"/>
              </w:rPr>
              <w:t>图片id</w:t>
            </w:r>
          </w:p>
        </w:tc>
      </w:tr>
      <w:tr w:rsidR="000119A0" w14:paraId="18FC4E12" w14:textId="77777777">
        <w:tc>
          <w:tcPr>
            <w:tcW w:w="946" w:type="dxa"/>
          </w:tcPr>
          <w:p w14:paraId="5E1D9734" w14:textId="77777777" w:rsidR="000119A0" w:rsidRDefault="00000000">
            <w:proofErr w:type="spellStart"/>
            <w:r>
              <w:rPr>
                <w:rFonts w:hint="eastAsia"/>
              </w:rPr>
              <w:t>yellowid</w:t>
            </w:r>
            <w:proofErr w:type="spellEnd"/>
            <w:r>
              <w:rPr>
                <w:rFonts w:hint="eastAsia"/>
              </w:rPr>
              <w:t xml:space="preserve"> _x1</w:t>
            </w:r>
          </w:p>
        </w:tc>
        <w:tc>
          <w:tcPr>
            <w:tcW w:w="947" w:type="dxa"/>
          </w:tcPr>
          <w:p w14:paraId="303E8547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698BB108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2F13819C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1A600143" w14:textId="77777777" w:rsidR="000119A0" w:rsidRDefault="000119A0"/>
        </w:tc>
        <w:tc>
          <w:tcPr>
            <w:tcW w:w="947" w:type="dxa"/>
          </w:tcPr>
          <w:p w14:paraId="701D14AB" w14:textId="77777777" w:rsidR="000119A0" w:rsidRDefault="000119A0"/>
        </w:tc>
        <w:tc>
          <w:tcPr>
            <w:tcW w:w="947" w:type="dxa"/>
          </w:tcPr>
          <w:p w14:paraId="26AEE034" w14:textId="77777777" w:rsidR="000119A0" w:rsidRDefault="000119A0"/>
        </w:tc>
        <w:tc>
          <w:tcPr>
            <w:tcW w:w="947" w:type="dxa"/>
          </w:tcPr>
          <w:p w14:paraId="1DDBFCF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1B83590F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428D448C" w14:textId="77777777">
        <w:tc>
          <w:tcPr>
            <w:tcW w:w="946" w:type="dxa"/>
          </w:tcPr>
          <w:p w14:paraId="224BD62B" w14:textId="77777777" w:rsidR="000119A0" w:rsidRDefault="00000000">
            <w:proofErr w:type="spellStart"/>
            <w:r>
              <w:rPr>
                <w:rFonts w:hint="eastAsia"/>
              </w:rPr>
              <w:t>yellowid</w:t>
            </w:r>
            <w:proofErr w:type="spellEnd"/>
            <w:r>
              <w:rPr>
                <w:rFonts w:hint="eastAsia"/>
              </w:rPr>
              <w:t xml:space="preserve"> _y1</w:t>
            </w:r>
          </w:p>
        </w:tc>
        <w:tc>
          <w:tcPr>
            <w:tcW w:w="947" w:type="dxa"/>
          </w:tcPr>
          <w:p w14:paraId="5263E9FD" w14:textId="77777777" w:rsidR="000119A0" w:rsidRDefault="00000000">
            <w:r>
              <w:rPr>
                <w:rFonts w:hint="eastAsia"/>
              </w:rPr>
              <w:t>Float</w:t>
            </w:r>
          </w:p>
        </w:tc>
        <w:tc>
          <w:tcPr>
            <w:tcW w:w="947" w:type="dxa"/>
          </w:tcPr>
          <w:p w14:paraId="5E147BDB" w14:textId="77777777" w:rsidR="000119A0" w:rsidRDefault="00000000">
            <w:r>
              <w:rPr>
                <w:rFonts w:hint="eastAsia"/>
              </w:rPr>
              <w:t>20</w:t>
            </w:r>
          </w:p>
        </w:tc>
        <w:tc>
          <w:tcPr>
            <w:tcW w:w="947" w:type="dxa"/>
          </w:tcPr>
          <w:p w14:paraId="52E05E71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049405BF" w14:textId="77777777" w:rsidR="000119A0" w:rsidRDefault="000119A0"/>
        </w:tc>
        <w:tc>
          <w:tcPr>
            <w:tcW w:w="947" w:type="dxa"/>
          </w:tcPr>
          <w:p w14:paraId="3DAD2B0E" w14:textId="77777777" w:rsidR="000119A0" w:rsidRDefault="000119A0"/>
        </w:tc>
        <w:tc>
          <w:tcPr>
            <w:tcW w:w="947" w:type="dxa"/>
          </w:tcPr>
          <w:p w14:paraId="37599A8B" w14:textId="77777777" w:rsidR="000119A0" w:rsidRDefault="000119A0"/>
        </w:tc>
        <w:tc>
          <w:tcPr>
            <w:tcW w:w="947" w:type="dxa"/>
          </w:tcPr>
          <w:p w14:paraId="038A93E7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658AA61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66B34F2B" w14:textId="77777777">
        <w:tc>
          <w:tcPr>
            <w:tcW w:w="946" w:type="dxa"/>
          </w:tcPr>
          <w:p w14:paraId="408B8BB2" w14:textId="77777777" w:rsidR="000119A0" w:rsidRDefault="00000000">
            <w:proofErr w:type="spellStart"/>
            <w:r>
              <w:rPr>
                <w:rFonts w:hint="eastAsia"/>
              </w:rPr>
              <w:t>yellowid</w:t>
            </w:r>
            <w:proofErr w:type="spellEnd"/>
            <w:r>
              <w:rPr>
                <w:rFonts w:hint="eastAsia"/>
              </w:rPr>
              <w:t xml:space="preserve"> _x2</w:t>
            </w:r>
          </w:p>
        </w:tc>
        <w:tc>
          <w:tcPr>
            <w:tcW w:w="947" w:type="dxa"/>
          </w:tcPr>
          <w:p w14:paraId="447B0787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3EDC940B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2F284735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37409498" w14:textId="77777777" w:rsidR="000119A0" w:rsidRDefault="000119A0"/>
        </w:tc>
        <w:tc>
          <w:tcPr>
            <w:tcW w:w="947" w:type="dxa"/>
          </w:tcPr>
          <w:p w14:paraId="43916AFA" w14:textId="77777777" w:rsidR="000119A0" w:rsidRDefault="000119A0"/>
        </w:tc>
        <w:tc>
          <w:tcPr>
            <w:tcW w:w="947" w:type="dxa"/>
          </w:tcPr>
          <w:p w14:paraId="3CC1D7E8" w14:textId="77777777" w:rsidR="000119A0" w:rsidRDefault="000119A0"/>
        </w:tc>
        <w:tc>
          <w:tcPr>
            <w:tcW w:w="947" w:type="dxa"/>
          </w:tcPr>
          <w:p w14:paraId="7384A60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2E1ACE9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134E96E7" w14:textId="77777777">
        <w:tc>
          <w:tcPr>
            <w:tcW w:w="946" w:type="dxa"/>
          </w:tcPr>
          <w:p w14:paraId="07F10D60" w14:textId="77777777" w:rsidR="000119A0" w:rsidRDefault="00000000">
            <w:proofErr w:type="spellStart"/>
            <w:r>
              <w:rPr>
                <w:rFonts w:hint="eastAsia"/>
              </w:rPr>
              <w:t>yellowid</w:t>
            </w:r>
            <w:proofErr w:type="spellEnd"/>
            <w:r>
              <w:rPr>
                <w:rFonts w:hint="eastAsia"/>
              </w:rPr>
              <w:t xml:space="preserve"> _y2</w:t>
            </w:r>
          </w:p>
        </w:tc>
        <w:tc>
          <w:tcPr>
            <w:tcW w:w="947" w:type="dxa"/>
          </w:tcPr>
          <w:p w14:paraId="459ACCCE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5EAFC5C3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1842BC42" w14:textId="77777777" w:rsidR="000119A0" w:rsidRDefault="00000000">
            <w:r>
              <w:rPr>
                <w:rFonts w:hint="eastAsia"/>
              </w:rPr>
              <w:t>12</w:t>
            </w:r>
          </w:p>
        </w:tc>
        <w:tc>
          <w:tcPr>
            <w:tcW w:w="947" w:type="dxa"/>
          </w:tcPr>
          <w:p w14:paraId="533CF177" w14:textId="77777777" w:rsidR="000119A0" w:rsidRDefault="000119A0"/>
        </w:tc>
        <w:tc>
          <w:tcPr>
            <w:tcW w:w="947" w:type="dxa"/>
          </w:tcPr>
          <w:p w14:paraId="640832A0" w14:textId="77777777" w:rsidR="000119A0" w:rsidRDefault="000119A0"/>
        </w:tc>
        <w:tc>
          <w:tcPr>
            <w:tcW w:w="947" w:type="dxa"/>
          </w:tcPr>
          <w:p w14:paraId="298B2082" w14:textId="77777777" w:rsidR="000119A0" w:rsidRDefault="000119A0"/>
        </w:tc>
        <w:tc>
          <w:tcPr>
            <w:tcW w:w="947" w:type="dxa"/>
          </w:tcPr>
          <w:p w14:paraId="596AE2C8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748AFE66" w14:textId="77777777" w:rsidR="000119A0" w:rsidRDefault="00000000">
            <w:r>
              <w:rPr>
                <w:rFonts w:hint="eastAsia"/>
              </w:rPr>
              <w:t>坐标</w:t>
            </w:r>
          </w:p>
        </w:tc>
      </w:tr>
      <w:tr w:rsidR="000119A0" w14:paraId="52C5FDAB" w14:textId="77777777">
        <w:tc>
          <w:tcPr>
            <w:tcW w:w="946" w:type="dxa"/>
          </w:tcPr>
          <w:p w14:paraId="48FFDB88" w14:textId="77777777" w:rsidR="000119A0" w:rsidRDefault="00000000">
            <w:r>
              <w:rPr>
                <w:rFonts w:hint="eastAsia"/>
              </w:rPr>
              <w:t>time</w:t>
            </w:r>
          </w:p>
        </w:tc>
        <w:tc>
          <w:tcPr>
            <w:tcW w:w="947" w:type="dxa"/>
          </w:tcPr>
          <w:p w14:paraId="1A95D26A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947" w:type="dxa"/>
          </w:tcPr>
          <w:p w14:paraId="00B5F677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5FBCF16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6E868CEE" w14:textId="77777777" w:rsidR="000119A0" w:rsidRDefault="000119A0"/>
        </w:tc>
        <w:tc>
          <w:tcPr>
            <w:tcW w:w="947" w:type="dxa"/>
          </w:tcPr>
          <w:p w14:paraId="3AD983D1" w14:textId="77777777" w:rsidR="000119A0" w:rsidRDefault="000119A0"/>
        </w:tc>
        <w:tc>
          <w:tcPr>
            <w:tcW w:w="947" w:type="dxa"/>
          </w:tcPr>
          <w:p w14:paraId="45A2BE6B" w14:textId="77777777" w:rsidR="000119A0" w:rsidRDefault="000119A0"/>
        </w:tc>
        <w:tc>
          <w:tcPr>
            <w:tcW w:w="947" w:type="dxa"/>
          </w:tcPr>
          <w:p w14:paraId="0F6FF26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54B22F1B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49DC2469" w14:textId="77777777">
        <w:tc>
          <w:tcPr>
            <w:tcW w:w="946" w:type="dxa"/>
          </w:tcPr>
          <w:p w14:paraId="10A16151" w14:textId="77777777" w:rsidR="000119A0" w:rsidRDefault="00000000">
            <w:proofErr w:type="spellStart"/>
            <w:r>
              <w:rPr>
                <w:rFonts w:hint="eastAsia"/>
              </w:rPr>
              <w:t>picture_url</w:t>
            </w:r>
            <w:proofErr w:type="spellEnd"/>
          </w:p>
        </w:tc>
        <w:tc>
          <w:tcPr>
            <w:tcW w:w="947" w:type="dxa"/>
          </w:tcPr>
          <w:p w14:paraId="1A1F0BE3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3417C46E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0ED775F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7AD4916A" w14:textId="77777777" w:rsidR="000119A0" w:rsidRDefault="000119A0"/>
        </w:tc>
        <w:tc>
          <w:tcPr>
            <w:tcW w:w="947" w:type="dxa"/>
          </w:tcPr>
          <w:p w14:paraId="47DB7ACE" w14:textId="77777777" w:rsidR="000119A0" w:rsidRDefault="000119A0"/>
        </w:tc>
        <w:tc>
          <w:tcPr>
            <w:tcW w:w="947" w:type="dxa"/>
          </w:tcPr>
          <w:p w14:paraId="4A030EDF" w14:textId="77777777" w:rsidR="000119A0" w:rsidRDefault="000119A0"/>
        </w:tc>
        <w:tc>
          <w:tcPr>
            <w:tcW w:w="947" w:type="dxa"/>
          </w:tcPr>
          <w:p w14:paraId="725E5946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893D196" w14:textId="77777777" w:rsidR="000119A0" w:rsidRDefault="00000000">
            <w:r>
              <w:rPr>
                <w:rFonts w:hint="eastAsia"/>
              </w:rPr>
              <w:t>图片位置</w:t>
            </w:r>
          </w:p>
        </w:tc>
      </w:tr>
      <w:tr w:rsidR="000119A0" w14:paraId="0899450F" w14:textId="77777777">
        <w:tc>
          <w:tcPr>
            <w:tcW w:w="946" w:type="dxa"/>
          </w:tcPr>
          <w:p w14:paraId="1D6D9D79" w14:textId="77777777" w:rsidR="000119A0" w:rsidRDefault="00000000">
            <w:proofErr w:type="spellStart"/>
            <w:r>
              <w:rPr>
                <w:rFonts w:hint="eastAsia"/>
              </w:rPr>
              <w:lastRenderedPageBreak/>
              <w:t>car_id</w:t>
            </w:r>
            <w:proofErr w:type="spellEnd"/>
          </w:p>
        </w:tc>
        <w:tc>
          <w:tcPr>
            <w:tcW w:w="947" w:type="dxa"/>
          </w:tcPr>
          <w:p w14:paraId="113EEFD2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947" w:type="dxa"/>
          </w:tcPr>
          <w:p w14:paraId="3682FBFE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947" w:type="dxa"/>
          </w:tcPr>
          <w:p w14:paraId="5A0A1BA9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50D3FACF" w14:textId="77777777" w:rsidR="000119A0" w:rsidRDefault="000119A0"/>
        </w:tc>
        <w:tc>
          <w:tcPr>
            <w:tcW w:w="947" w:type="dxa"/>
          </w:tcPr>
          <w:p w14:paraId="6F49BDEC" w14:textId="77777777" w:rsidR="000119A0" w:rsidRDefault="000119A0"/>
        </w:tc>
        <w:tc>
          <w:tcPr>
            <w:tcW w:w="947" w:type="dxa"/>
          </w:tcPr>
          <w:p w14:paraId="7B08080F" w14:textId="77777777" w:rsidR="000119A0" w:rsidRDefault="000119A0"/>
        </w:tc>
        <w:tc>
          <w:tcPr>
            <w:tcW w:w="947" w:type="dxa"/>
          </w:tcPr>
          <w:p w14:paraId="7E2A151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F77237D" w14:textId="77777777" w:rsidR="000119A0" w:rsidRDefault="00000000">
            <w:r>
              <w:rPr>
                <w:rFonts w:hint="eastAsia"/>
              </w:rPr>
              <w:t>车id</w:t>
            </w:r>
          </w:p>
        </w:tc>
      </w:tr>
      <w:tr w:rsidR="000119A0" w14:paraId="0B5374CB" w14:textId="77777777">
        <w:tc>
          <w:tcPr>
            <w:tcW w:w="946" w:type="dxa"/>
          </w:tcPr>
          <w:p w14:paraId="7AFB1155" w14:textId="77777777" w:rsidR="000119A0" w:rsidRDefault="00000000">
            <w:r>
              <w:rPr>
                <w:rFonts w:hint="eastAsia"/>
              </w:rPr>
              <w:t>location</w:t>
            </w:r>
          </w:p>
        </w:tc>
        <w:tc>
          <w:tcPr>
            <w:tcW w:w="947" w:type="dxa"/>
          </w:tcPr>
          <w:p w14:paraId="0CD4F5A0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60DFA575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7EDB6B6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42B3DF21" w14:textId="77777777" w:rsidR="000119A0" w:rsidRDefault="000119A0"/>
        </w:tc>
        <w:tc>
          <w:tcPr>
            <w:tcW w:w="947" w:type="dxa"/>
          </w:tcPr>
          <w:p w14:paraId="0983BBF3" w14:textId="77777777" w:rsidR="000119A0" w:rsidRDefault="000119A0"/>
        </w:tc>
        <w:tc>
          <w:tcPr>
            <w:tcW w:w="947" w:type="dxa"/>
          </w:tcPr>
          <w:p w14:paraId="1DCE0D48" w14:textId="77777777" w:rsidR="000119A0" w:rsidRDefault="000119A0"/>
        </w:tc>
        <w:tc>
          <w:tcPr>
            <w:tcW w:w="947" w:type="dxa"/>
          </w:tcPr>
          <w:p w14:paraId="04E038E2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28F2F2A5" w14:textId="77777777" w:rsidR="000119A0" w:rsidRDefault="00000000">
            <w:r>
              <w:rPr>
                <w:rFonts w:hint="eastAsia"/>
              </w:rPr>
              <w:t>地点</w:t>
            </w:r>
          </w:p>
        </w:tc>
      </w:tr>
      <w:tr w:rsidR="000119A0" w14:paraId="6F04493B" w14:textId="77777777">
        <w:tc>
          <w:tcPr>
            <w:tcW w:w="946" w:type="dxa"/>
          </w:tcPr>
          <w:p w14:paraId="1BB442DA" w14:textId="77777777" w:rsidR="000119A0" w:rsidRDefault="00000000">
            <w:proofErr w:type="spellStart"/>
            <w:r>
              <w:rPr>
                <w:rFonts w:hint="eastAsia"/>
              </w:rPr>
              <w:t>car_number</w:t>
            </w:r>
            <w:proofErr w:type="spellEnd"/>
          </w:p>
        </w:tc>
        <w:tc>
          <w:tcPr>
            <w:tcW w:w="947" w:type="dxa"/>
          </w:tcPr>
          <w:p w14:paraId="6D755406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947" w:type="dxa"/>
          </w:tcPr>
          <w:p w14:paraId="4925582D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947" w:type="dxa"/>
          </w:tcPr>
          <w:p w14:paraId="38B482B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006EA64" w14:textId="77777777" w:rsidR="000119A0" w:rsidRDefault="000119A0"/>
        </w:tc>
        <w:tc>
          <w:tcPr>
            <w:tcW w:w="947" w:type="dxa"/>
          </w:tcPr>
          <w:p w14:paraId="245ABE3E" w14:textId="77777777" w:rsidR="000119A0" w:rsidRDefault="000119A0"/>
        </w:tc>
        <w:tc>
          <w:tcPr>
            <w:tcW w:w="947" w:type="dxa"/>
          </w:tcPr>
          <w:p w14:paraId="4841280A" w14:textId="77777777" w:rsidR="000119A0" w:rsidRDefault="000119A0"/>
        </w:tc>
        <w:tc>
          <w:tcPr>
            <w:tcW w:w="947" w:type="dxa"/>
          </w:tcPr>
          <w:p w14:paraId="06A9F51B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947" w:type="dxa"/>
          </w:tcPr>
          <w:p w14:paraId="412CCEBF" w14:textId="77777777" w:rsidR="000119A0" w:rsidRDefault="00000000">
            <w:r>
              <w:rPr>
                <w:rFonts w:hint="eastAsia"/>
              </w:rPr>
              <w:t>车牌号</w:t>
            </w:r>
          </w:p>
        </w:tc>
      </w:tr>
    </w:tbl>
    <w:p w14:paraId="127A4017" w14:textId="77777777" w:rsidR="000119A0" w:rsidRDefault="000119A0">
      <w:pPr>
        <w:rPr>
          <w:b/>
          <w:bCs/>
        </w:rPr>
      </w:pPr>
    </w:p>
    <w:p w14:paraId="76F97C4F" w14:textId="77777777" w:rsidR="000119A0" w:rsidRDefault="00000000">
      <w:pPr>
        <w:rPr>
          <w:b/>
          <w:bCs/>
        </w:rPr>
      </w:pPr>
      <w:r>
        <w:rPr>
          <w:rFonts w:hint="eastAsia"/>
          <w:b/>
          <w:bCs/>
        </w:rPr>
        <w:t>XM01-weather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6"/>
        <w:gridCol w:w="1241"/>
        <w:gridCol w:w="555"/>
        <w:gridCol w:w="426"/>
        <w:gridCol w:w="426"/>
        <w:gridCol w:w="426"/>
        <w:gridCol w:w="636"/>
        <w:gridCol w:w="2331"/>
        <w:gridCol w:w="426"/>
      </w:tblGrid>
      <w:tr w:rsidR="000119A0" w14:paraId="3EF557A3" w14:textId="77777777">
        <w:tc>
          <w:tcPr>
            <w:tcW w:w="2183" w:type="dxa"/>
          </w:tcPr>
          <w:p w14:paraId="5C22C740" w14:textId="77777777" w:rsidR="000119A0" w:rsidRDefault="00000000">
            <w:r>
              <w:rPr>
                <w:rFonts w:hint="eastAsia"/>
              </w:rPr>
              <w:t>数据名</w:t>
            </w:r>
          </w:p>
        </w:tc>
        <w:tc>
          <w:tcPr>
            <w:tcW w:w="1241" w:type="dxa"/>
          </w:tcPr>
          <w:p w14:paraId="3D42D976" w14:textId="77777777" w:rsidR="000119A0" w:rsidRDefault="00000000">
            <w:r>
              <w:rPr>
                <w:rFonts w:hint="eastAsia"/>
              </w:rPr>
              <w:t>数据类型</w:t>
            </w:r>
          </w:p>
        </w:tc>
        <w:tc>
          <w:tcPr>
            <w:tcW w:w="555" w:type="dxa"/>
          </w:tcPr>
          <w:p w14:paraId="489D5D55" w14:textId="77777777" w:rsidR="000119A0" w:rsidRDefault="00000000">
            <w:r>
              <w:rPr>
                <w:rFonts w:hint="eastAsia"/>
              </w:rPr>
              <w:t>长度</w:t>
            </w:r>
          </w:p>
        </w:tc>
        <w:tc>
          <w:tcPr>
            <w:tcW w:w="420" w:type="dxa"/>
          </w:tcPr>
          <w:p w14:paraId="58125B12" w14:textId="77777777" w:rsidR="000119A0" w:rsidRDefault="00000000">
            <w:r>
              <w:rPr>
                <w:rFonts w:hint="eastAsia"/>
              </w:rPr>
              <w:t>小数位</w:t>
            </w:r>
          </w:p>
        </w:tc>
        <w:tc>
          <w:tcPr>
            <w:tcW w:w="420" w:type="dxa"/>
          </w:tcPr>
          <w:p w14:paraId="533CAF88" w14:textId="77777777" w:rsidR="000119A0" w:rsidRDefault="00000000">
            <w:r>
              <w:rPr>
                <w:rFonts w:hint="eastAsia"/>
              </w:rPr>
              <w:t>主键</w:t>
            </w:r>
          </w:p>
        </w:tc>
        <w:tc>
          <w:tcPr>
            <w:tcW w:w="420" w:type="dxa"/>
          </w:tcPr>
          <w:p w14:paraId="5A26E71F" w14:textId="77777777" w:rsidR="000119A0" w:rsidRDefault="00000000"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532" w:type="dxa"/>
          </w:tcPr>
          <w:p w14:paraId="217D6DA0" w14:textId="77777777" w:rsidR="000119A0" w:rsidRDefault="00000000">
            <w:r>
              <w:rPr>
                <w:rFonts w:hint="eastAsia"/>
              </w:rPr>
              <w:t>不是null</w:t>
            </w:r>
          </w:p>
        </w:tc>
        <w:tc>
          <w:tcPr>
            <w:tcW w:w="2331" w:type="dxa"/>
          </w:tcPr>
          <w:p w14:paraId="63E35309" w14:textId="77777777" w:rsidR="000119A0" w:rsidRDefault="00000000">
            <w:r>
              <w:rPr>
                <w:rFonts w:hint="eastAsia"/>
              </w:rPr>
              <w:t>默认</w:t>
            </w:r>
          </w:p>
        </w:tc>
        <w:tc>
          <w:tcPr>
            <w:tcW w:w="420" w:type="dxa"/>
          </w:tcPr>
          <w:p w14:paraId="22F57E27" w14:textId="77777777" w:rsidR="000119A0" w:rsidRDefault="00000000">
            <w:r>
              <w:rPr>
                <w:rFonts w:hint="eastAsia"/>
              </w:rPr>
              <w:t>说明</w:t>
            </w:r>
          </w:p>
        </w:tc>
      </w:tr>
      <w:tr w:rsidR="000119A0" w14:paraId="3A82C309" w14:textId="77777777">
        <w:tc>
          <w:tcPr>
            <w:tcW w:w="2183" w:type="dxa"/>
          </w:tcPr>
          <w:p w14:paraId="652FEE44" w14:textId="77777777" w:rsidR="000119A0" w:rsidRDefault="00000000">
            <w:r>
              <w:rPr>
                <w:rFonts w:hint="eastAsia"/>
              </w:rPr>
              <w:t>id</w:t>
            </w:r>
          </w:p>
        </w:tc>
        <w:tc>
          <w:tcPr>
            <w:tcW w:w="1241" w:type="dxa"/>
          </w:tcPr>
          <w:p w14:paraId="7AD48FAD" w14:textId="77777777" w:rsidR="000119A0" w:rsidRDefault="00000000">
            <w:r>
              <w:rPr>
                <w:rFonts w:hint="eastAsia"/>
              </w:rPr>
              <w:t>Int</w:t>
            </w:r>
          </w:p>
        </w:tc>
        <w:tc>
          <w:tcPr>
            <w:tcW w:w="555" w:type="dxa"/>
          </w:tcPr>
          <w:p w14:paraId="4798CC0B" w14:textId="77777777" w:rsidR="000119A0" w:rsidRDefault="00000000">
            <w:r>
              <w:rPr>
                <w:rFonts w:hint="eastAsia"/>
              </w:rPr>
              <w:t>11</w:t>
            </w:r>
          </w:p>
        </w:tc>
        <w:tc>
          <w:tcPr>
            <w:tcW w:w="420" w:type="dxa"/>
          </w:tcPr>
          <w:p w14:paraId="4BD8A6E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51889F46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420" w:type="dxa"/>
          </w:tcPr>
          <w:p w14:paraId="01531DB8" w14:textId="77777777" w:rsidR="000119A0" w:rsidRDefault="000119A0"/>
        </w:tc>
        <w:tc>
          <w:tcPr>
            <w:tcW w:w="532" w:type="dxa"/>
          </w:tcPr>
          <w:p w14:paraId="6CA7D4C9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2331" w:type="dxa"/>
          </w:tcPr>
          <w:p w14:paraId="7D9B2505" w14:textId="77777777" w:rsidR="000119A0" w:rsidRDefault="000119A0"/>
        </w:tc>
        <w:tc>
          <w:tcPr>
            <w:tcW w:w="420" w:type="dxa"/>
          </w:tcPr>
          <w:p w14:paraId="43E81BE4" w14:textId="77777777" w:rsidR="000119A0" w:rsidRDefault="00000000">
            <w:r>
              <w:rPr>
                <w:rFonts w:hint="eastAsia"/>
              </w:rPr>
              <w:t>Id</w:t>
            </w:r>
          </w:p>
        </w:tc>
      </w:tr>
      <w:tr w:rsidR="000119A0" w14:paraId="6D61BDEB" w14:textId="77777777">
        <w:tc>
          <w:tcPr>
            <w:tcW w:w="2183" w:type="dxa"/>
          </w:tcPr>
          <w:p w14:paraId="4580F581" w14:textId="77777777" w:rsidR="000119A0" w:rsidRDefault="00000000">
            <w:r>
              <w:rPr>
                <w:rFonts w:hint="eastAsia"/>
              </w:rPr>
              <w:t>City</w:t>
            </w:r>
          </w:p>
        </w:tc>
        <w:tc>
          <w:tcPr>
            <w:tcW w:w="1241" w:type="dxa"/>
          </w:tcPr>
          <w:p w14:paraId="7F572968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4DDC68ED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420" w:type="dxa"/>
          </w:tcPr>
          <w:p w14:paraId="1BB2268A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1C7D38D4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420" w:type="dxa"/>
          </w:tcPr>
          <w:p w14:paraId="0AF9D571" w14:textId="77777777" w:rsidR="000119A0" w:rsidRDefault="000119A0"/>
        </w:tc>
        <w:tc>
          <w:tcPr>
            <w:tcW w:w="532" w:type="dxa"/>
          </w:tcPr>
          <w:p w14:paraId="2D7DFAE9" w14:textId="77777777" w:rsidR="000119A0" w:rsidRDefault="00000000">
            <w:r>
              <w:rPr>
                <w:rFonts w:hint="eastAsia"/>
              </w:rPr>
              <w:t>Y</w:t>
            </w:r>
          </w:p>
        </w:tc>
        <w:tc>
          <w:tcPr>
            <w:tcW w:w="2331" w:type="dxa"/>
          </w:tcPr>
          <w:p w14:paraId="550F9296" w14:textId="77777777" w:rsidR="000119A0" w:rsidRDefault="000119A0"/>
        </w:tc>
        <w:tc>
          <w:tcPr>
            <w:tcW w:w="420" w:type="dxa"/>
          </w:tcPr>
          <w:p w14:paraId="51776B71" w14:textId="77777777" w:rsidR="000119A0" w:rsidRDefault="00000000">
            <w:r>
              <w:rPr>
                <w:rFonts w:hint="eastAsia"/>
              </w:rPr>
              <w:t>城市</w:t>
            </w:r>
          </w:p>
        </w:tc>
      </w:tr>
      <w:tr w:rsidR="000119A0" w14:paraId="0DF98541" w14:textId="77777777">
        <w:tc>
          <w:tcPr>
            <w:tcW w:w="2183" w:type="dxa"/>
          </w:tcPr>
          <w:p w14:paraId="59BFC17A" w14:textId="77777777" w:rsidR="000119A0" w:rsidRDefault="00000000">
            <w:proofErr w:type="spellStart"/>
            <w:r>
              <w:rPr>
                <w:rFonts w:hint="eastAsia"/>
              </w:rPr>
              <w:t>Obs_time</w:t>
            </w:r>
            <w:proofErr w:type="spellEnd"/>
          </w:p>
        </w:tc>
        <w:tc>
          <w:tcPr>
            <w:tcW w:w="1241" w:type="dxa"/>
          </w:tcPr>
          <w:p w14:paraId="2C6E4EBF" w14:textId="77777777" w:rsidR="000119A0" w:rsidRDefault="00000000">
            <w:r>
              <w:rPr>
                <w:rFonts w:hint="eastAsia"/>
              </w:rPr>
              <w:t>Datetime</w:t>
            </w:r>
          </w:p>
        </w:tc>
        <w:tc>
          <w:tcPr>
            <w:tcW w:w="555" w:type="dxa"/>
          </w:tcPr>
          <w:p w14:paraId="1ECFBEAB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22D2725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7E78A993" w14:textId="77777777" w:rsidR="000119A0" w:rsidRDefault="000119A0"/>
        </w:tc>
        <w:tc>
          <w:tcPr>
            <w:tcW w:w="420" w:type="dxa"/>
          </w:tcPr>
          <w:p w14:paraId="760E5AEB" w14:textId="77777777" w:rsidR="000119A0" w:rsidRDefault="000119A0"/>
        </w:tc>
        <w:tc>
          <w:tcPr>
            <w:tcW w:w="532" w:type="dxa"/>
          </w:tcPr>
          <w:p w14:paraId="1FC2E694" w14:textId="77777777" w:rsidR="000119A0" w:rsidRDefault="000119A0"/>
        </w:tc>
        <w:tc>
          <w:tcPr>
            <w:tcW w:w="2331" w:type="dxa"/>
          </w:tcPr>
          <w:p w14:paraId="13148353" w14:textId="77777777" w:rsidR="000119A0" w:rsidRDefault="000119A0"/>
        </w:tc>
        <w:tc>
          <w:tcPr>
            <w:tcW w:w="420" w:type="dxa"/>
          </w:tcPr>
          <w:p w14:paraId="14FECC8A" w14:textId="77777777" w:rsidR="000119A0" w:rsidRDefault="00000000">
            <w:r>
              <w:rPr>
                <w:rFonts w:hint="eastAsia"/>
              </w:rPr>
              <w:t>当地时间</w:t>
            </w:r>
          </w:p>
        </w:tc>
      </w:tr>
      <w:tr w:rsidR="000119A0" w14:paraId="21485A73" w14:textId="77777777">
        <w:tc>
          <w:tcPr>
            <w:tcW w:w="2183" w:type="dxa"/>
          </w:tcPr>
          <w:p w14:paraId="3879CE27" w14:textId="77777777" w:rsidR="000119A0" w:rsidRDefault="00000000">
            <w:proofErr w:type="spellStart"/>
            <w:r>
              <w:rPr>
                <w:rFonts w:hint="eastAsia"/>
              </w:rPr>
              <w:t>Current_temp</w:t>
            </w:r>
            <w:proofErr w:type="spellEnd"/>
          </w:p>
        </w:tc>
        <w:tc>
          <w:tcPr>
            <w:tcW w:w="1241" w:type="dxa"/>
          </w:tcPr>
          <w:p w14:paraId="33E68935" w14:textId="77777777" w:rsidR="000119A0" w:rsidRDefault="00000000">
            <w:r>
              <w:rPr>
                <w:rFonts w:hint="eastAsia"/>
              </w:rPr>
              <w:t>Decimal</w:t>
            </w:r>
          </w:p>
        </w:tc>
        <w:tc>
          <w:tcPr>
            <w:tcW w:w="555" w:type="dxa"/>
          </w:tcPr>
          <w:p w14:paraId="2E2A8455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30236EB2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5A5A76E2" w14:textId="77777777" w:rsidR="000119A0" w:rsidRDefault="000119A0"/>
        </w:tc>
        <w:tc>
          <w:tcPr>
            <w:tcW w:w="420" w:type="dxa"/>
          </w:tcPr>
          <w:p w14:paraId="5B8F9C3C" w14:textId="77777777" w:rsidR="000119A0" w:rsidRDefault="000119A0"/>
        </w:tc>
        <w:tc>
          <w:tcPr>
            <w:tcW w:w="532" w:type="dxa"/>
          </w:tcPr>
          <w:p w14:paraId="2F69855C" w14:textId="77777777" w:rsidR="000119A0" w:rsidRDefault="000119A0"/>
        </w:tc>
        <w:tc>
          <w:tcPr>
            <w:tcW w:w="2331" w:type="dxa"/>
          </w:tcPr>
          <w:p w14:paraId="7E2DF2E9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43CCC257" w14:textId="77777777" w:rsidR="000119A0" w:rsidRDefault="00000000">
            <w:r>
              <w:rPr>
                <w:rFonts w:hint="eastAsia"/>
              </w:rPr>
              <w:t>当时温度</w:t>
            </w:r>
          </w:p>
        </w:tc>
      </w:tr>
      <w:tr w:rsidR="000119A0" w14:paraId="5F5F70A4" w14:textId="77777777">
        <w:tc>
          <w:tcPr>
            <w:tcW w:w="2183" w:type="dxa"/>
          </w:tcPr>
          <w:p w14:paraId="6FC2B542" w14:textId="77777777" w:rsidR="000119A0" w:rsidRDefault="00000000">
            <w:proofErr w:type="spellStart"/>
            <w:r>
              <w:rPr>
                <w:rFonts w:hint="eastAsia"/>
              </w:rPr>
              <w:t>Temp_max</w:t>
            </w:r>
            <w:proofErr w:type="spellEnd"/>
          </w:p>
        </w:tc>
        <w:tc>
          <w:tcPr>
            <w:tcW w:w="1241" w:type="dxa"/>
          </w:tcPr>
          <w:p w14:paraId="1BB089C2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5EA196CA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420" w:type="dxa"/>
          </w:tcPr>
          <w:p w14:paraId="7822AFE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65C2252D" w14:textId="77777777" w:rsidR="000119A0" w:rsidRDefault="000119A0"/>
        </w:tc>
        <w:tc>
          <w:tcPr>
            <w:tcW w:w="420" w:type="dxa"/>
          </w:tcPr>
          <w:p w14:paraId="6419127A" w14:textId="77777777" w:rsidR="000119A0" w:rsidRDefault="000119A0"/>
        </w:tc>
        <w:tc>
          <w:tcPr>
            <w:tcW w:w="532" w:type="dxa"/>
          </w:tcPr>
          <w:p w14:paraId="30E6B813" w14:textId="77777777" w:rsidR="000119A0" w:rsidRDefault="000119A0"/>
        </w:tc>
        <w:tc>
          <w:tcPr>
            <w:tcW w:w="2331" w:type="dxa"/>
          </w:tcPr>
          <w:p w14:paraId="1E307E02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455EC2AE" w14:textId="77777777" w:rsidR="000119A0" w:rsidRDefault="00000000">
            <w:r>
              <w:rPr>
                <w:rFonts w:hint="eastAsia"/>
              </w:rPr>
              <w:t>最高温度</w:t>
            </w:r>
          </w:p>
        </w:tc>
      </w:tr>
      <w:tr w:rsidR="000119A0" w14:paraId="2C8516F1" w14:textId="77777777">
        <w:tc>
          <w:tcPr>
            <w:tcW w:w="2183" w:type="dxa"/>
          </w:tcPr>
          <w:p w14:paraId="6B711ED7" w14:textId="77777777" w:rsidR="000119A0" w:rsidRDefault="00000000">
            <w:proofErr w:type="spellStart"/>
            <w:r>
              <w:rPr>
                <w:rFonts w:hint="eastAsia"/>
              </w:rPr>
              <w:t>Temp_min</w:t>
            </w:r>
            <w:proofErr w:type="spellEnd"/>
          </w:p>
        </w:tc>
        <w:tc>
          <w:tcPr>
            <w:tcW w:w="1241" w:type="dxa"/>
          </w:tcPr>
          <w:p w14:paraId="6DB90115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6D6B80E1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420" w:type="dxa"/>
          </w:tcPr>
          <w:p w14:paraId="503C3A7D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319CA5E7" w14:textId="77777777" w:rsidR="000119A0" w:rsidRDefault="000119A0"/>
        </w:tc>
        <w:tc>
          <w:tcPr>
            <w:tcW w:w="420" w:type="dxa"/>
          </w:tcPr>
          <w:p w14:paraId="6195563F" w14:textId="77777777" w:rsidR="000119A0" w:rsidRDefault="000119A0"/>
        </w:tc>
        <w:tc>
          <w:tcPr>
            <w:tcW w:w="532" w:type="dxa"/>
          </w:tcPr>
          <w:p w14:paraId="391AAC18" w14:textId="77777777" w:rsidR="000119A0" w:rsidRDefault="000119A0"/>
        </w:tc>
        <w:tc>
          <w:tcPr>
            <w:tcW w:w="2331" w:type="dxa"/>
          </w:tcPr>
          <w:p w14:paraId="4F48DC3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3934754E" w14:textId="77777777" w:rsidR="000119A0" w:rsidRDefault="00000000">
            <w:r>
              <w:rPr>
                <w:rFonts w:hint="eastAsia"/>
              </w:rPr>
              <w:t>最低温度</w:t>
            </w:r>
          </w:p>
        </w:tc>
      </w:tr>
      <w:tr w:rsidR="000119A0" w14:paraId="41062D55" w14:textId="77777777">
        <w:tc>
          <w:tcPr>
            <w:tcW w:w="2183" w:type="dxa"/>
          </w:tcPr>
          <w:p w14:paraId="08CDDAB8" w14:textId="77777777" w:rsidR="000119A0" w:rsidRDefault="00000000">
            <w:proofErr w:type="spellStart"/>
            <w:r>
              <w:rPr>
                <w:rFonts w:hint="eastAsia"/>
              </w:rPr>
              <w:t>Current_weather_text</w:t>
            </w:r>
            <w:proofErr w:type="spellEnd"/>
          </w:p>
        </w:tc>
        <w:tc>
          <w:tcPr>
            <w:tcW w:w="1241" w:type="dxa"/>
          </w:tcPr>
          <w:p w14:paraId="5C4C7D0A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7D65CB4F" w14:textId="77777777" w:rsidR="000119A0" w:rsidRDefault="00000000">
            <w:r>
              <w:rPr>
                <w:rFonts w:hint="eastAsia"/>
              </w:rPr>
              <w:t>255</w:t>
            </w:r>
          </w:p>
        </w:tc>
        <w:tc>
          <w:tcPr>
            <w:tcW w:w="420" w:type="dxa"/>
          </w:tcPr>
          <w:p w14:paraId="45359E5E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350961FA" w14:textId="77777777" w:rsidR="000119A0" w:rsidRDefault="000119A0"/>
        </w:tc>
        <w:tc>
          <w:tcPr>
            <w:tcW w:w="420" w:type="dxa"/>
          </w:tcPr>
          <w:p w14:paraId="440087E4" w14:textId="77777777" w:rsidR="000119A0" w:rsidRDefault="000119A0"/>
        </w:tc>
        <w:tc>
          <w:tcPr>
            <w:tcW w:w="532" w:type="dxa"/>
          </w:tcPr>
          <w:p w14:paraId="636A0806" w14:textId="77777777" w:rsidR="000119A0" w:rsidRDefault="000119A0"/>
        </w:tc>
        <w:tc>
          <w:tcPr>
            <w:tcW w:w="2331" w:type="dxa"/>
          </w:tcPr>
          <w:p w14:paraId="75C2B1FB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4932E84A" w14:textId="77777777" w:rsidR="000119A0" w:rsidRDefault="00000000">
            <w:r>
              <w:rPr>
                <w:rFonts w:hint="eastAsia"/>
              </w:rPr>
              <w:t>天气</w:t>
            </w:r>
          </w:p>
        </w:tc>
      </w:tr>
      <w:tr w:rsidR="000119A0" w14:paraId="5EC993B0" w14:textId="77777777">
        <w:tc>
          <w:tcPr>
            <w:tcW w:w="2183" w:type="dxa"/>
          </w:tcPr>
          <w:p w14:paraId="2505F68A" w14:textId="77777777" w:rsidR="000119A0" w:rsidRDefault="00000000">
            <w:r>
              <w:rPr>
                <w:rFonts w:hint="eastAsia"/>
              </w:rPr>
              <w:t>Day1_fx_date</w:t>
            </w:r>
          </w:p>
        </w:tc>
        <w:tc>
          <w:tcPr>
            <w:tcW w:w="1241" w:type="dxa"/>
          </w:tcPr>
          <w:p w14:paraId="70CFCBBF" w14:textId="77777777" w:rsidR="000119A0" w:rsidRDefault="00000000">
            <w:r>
              <w:rPr>
                <w:rFonts w:hint="eastAsia"/>
              </w:rPr>
              <w:t>Date</w:t>
            </w:r>
          </w:p>
        </w:tc>
        <w:tc>
          <w:tcPr>
            <w:tcW w:w="555" w:type="dxa"/>
          </w:tcPr>
          <w:p w14:paraId="6EC8406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135B2CA6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2BCC9A92" w14:textId="77777777" w:rsidR="000119A0" w:rsidRDefault="000119A0"/>
        </w:tc>
        <w:tc>
          <w:tcPr>
            <w:tcW w:w="420" w:type="dxa"/>
          </w:tcPr>
          <w:p w14:paraId="6352AAB4" w14:textId="77777777" w:rsidR="000119A0" w:rsidRDefault="000119A0"/>
        </w:tc>
        <w:tc>
          <w:tcPr>
            <w:tcW w:w="532" w:type="dxa"/>
          </w:tcPr>
          <w:p w14:paraId="756BA928" w14:textId="77777777" w:rsidR="000119A0" w:rsidRDefault="000119A0"/>
        </w:tc>
        <w:tc>
          <w:tcPr>
            <w:tcW w:w="2331" w:type="dxa"/>
          </w:tcPr>
          <w:p w14:paraId="3E4567B5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07A84E1E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52D55FF3" w14:textId="77777777">
        <w:tc>
          <w:tcPr>
            <w:tcW w:w="2183" w:type="dxa"/>
          </w:tcPr>
          <w:p w14:paraId="7633A904" w14:textId="77777777" w:rsidR="000119A0" w:rsidRDefault="00000000">
            <w:r>
              <w:rPr>
                <w:rFonts w:hint="eastAsia"/>
              </w:rPr>
              <w:t>Day1_temp_max</w:t>
            </w:r>
          </w:p>
        </w:tc>
        <w:tc>
          <w:tcPr>
            <w:tcW w:w="1241" w:type="dxa"/>
          </w:tcPr>
          <w:p w14:paraId="36E7F5BD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7BCB3417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3D9A4DCB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63A72CE6" w14:textId="77777777" w:rsidR="000119A0" w:rsidRDefault="000119A0"/>
        </w:tc>
        <w:tc>
          <w:tcPr>
            <w:tcW w:w="420" w:type="dxa"/>
          </w:tcPr>
          <w:p w14:paraId="1F7270B0" w14:textId="77777777" w:rsidR="000119A0" w:rsidRDefault="000119A0"/>
        </w:tc>
        <w:tc>
          <w:tcPr>
            <w:tcW w:w="532" w:type="dxa"/>
          </w:tcPr>
          <w:p w14:paraId="0459D074" w14:textId="77777777" w:rsidR="000119A0" w:rsidRDefault="000119A0"/>
        </w:tc>
        <w:tc>
          <w:tcPr>
            <w:tcW w:w="2331" w:type="dxa"/>
          </w:tcPr>
          <w:p w14:paraId="049EB4AE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57863613" w14:textId="77777777" w:rsidR="000119A0" w:rsidRDefault="00000000">
            <w:r>
              <w:rPr>
                <w:rFonts w:hint="eastAsia"/>
              </w:rPr>
              <w:t>最高温度</w:t>
            </w:r>
          </w:p>
        </w:tc>
      </w:tr>
      <w:tr w:rsidR="000119A0" w14:paraId="2A4D5704" w14:textId="77777777">
        <w:tc>
          <w:tcPr>
            <w:tcW w:w="2183" w:type="dxa"/>
          </w:tcPr>
          <w:p w14:paraId="5ECEE071" w14:textId="77777777" w:rsidR="000119A0" w:rsidRDefault="00000000">
            <w:r>
              <w:rPr>
                <w:rFonts w:hint="eastAsia"/>
              </w:rPr>
              <w:t>Day1_temp_min</w:t>
            </w:r>
          </w:p>
        </w:tc>
        <w:tc>
          <w:tcPr>
            <w:tcW w:w="1241" w:type="dxa"/>
          </w:tcPr>
          <w:p w14:paraId="41852FDC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2D89D879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1C4273B9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3C5E4AE9" w14:textId="77777777" w:rsidR="000119A0" w:rsidRDefault="000119A0"/>
        </w:tc>
        <w:tc>
          <w:tcPr>
            <w:tcW w:w="420" w:type="dxa"/>
          </w:tcPr>
          <w:p w14:paraId="086CAA29" w14:textId="77777777" w:rsidR="000119A0" w:rsidRDefault="000119A0"/>
        </w:tc>
        <w:tc>
          <w:tcPr>
            <w:tcW w:w="532" w:type="dxa"/>
          </w:tcPr>
          <w:p w14:paraId="4BC88E62" w14:textId="77777777" w:rsidR="000119A0" w:rsidRDefault="000119A0"/>
        </w:tc>
        <w:tc>
          <w:tcPr>
            <w:tcW w:w="2331" w:type="dxa"/>
          </w:tcPr>
          <w:p w14:paraId="680B14E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0C2CB5F6" w14:textId="77777777" w:rsidR="000119A0" w:rsidRDefault="00000000">
            <w:r>
              <w:rPr>
                <w:rFonts w:hint="eastAsia"/>
              </w:rPr>
              <w:t>最低温度</w:t>
            </w:r>
          </w:p>
        </w:tc>
      </w:tr>
      <w:tr w:rsidR="000119A0" w14:paraId="48E3F304" w14:textId="77777777">
        <w:tc>
          <w:tcPr>
            <w:tcW w:w="2183" w:type="dxa"/>
          </w:tcPr>
          <w:p w14:paraId="740FF437" w14:textId="77777777" w:rsidR="000119A0" w:rsidRDefault="00000000">
            <w:r>
              <w:rPr>
                <w:rFonts w:hint="eastAsia"/>
              </w:rPr>
              <w:t>Day2_fx_date</w:t>
            </w:r>
          </w:p>
        </w:tc>
        <w:tc>
          <w:tcPr>
            <w:tcW w:w="1241" w:type="dxa"/>
          </w:tcPr>
          <w:p w14:paraId="2318D1ED" w14:textId="77777777" w:rsidR="000119A0" w:rsidRDefault="00000000">
            <w:r>
              <w:rPr>
                <w:rFonts w:hint="eastAsia"/>
              </w:rPr>
              <w:t>Date</w:t>
            </w:r>
          </w:p>
        </w:tc>
        <w:tc>
          <w:tcPr>
            <w:tcW w:w="555" w:type="dxa"/>
          </w:tcPr>
          <w:p w14:paraId="0A3A32F7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75C1D43E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27F8364D" w14:textId="77777777" w:rsidR="000119A0" w:rsidRDefault="000119A0"/>
        </w:tc>
        <w:tc>
          <w:tcPr>
            <w:tcW w:w="420" w:type="dxa"/>
          </w:tcPr>
          <w:p w14:paraId="7847F179" w14:textId="77777777" w:rsidR="000119A0" w:rsidRDefault="000119A0"/>
        </w:tc>
        <w:tc>
          <w:tcPr>
            <w:tcW w:w="532" w:type="dxa"/>
          </w:tcPr>
          <w:p w14:paraId="7B07B66D" w14:textId="77777777" w:rsidR="000119A0" w:rsidRDefault="000119A0"/>
        </w:tc>
        <w:tc>
          <w:tcPr>
            <w:tcW w:w="2331" w:type="dxa"/>
          </w:tcPr>
          <w:p w14:paraId="71EE5D05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60737888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321CD434" w14:textId="77777777">
        <w:tc>
          <w:tcPr>
            <w:tcW w:w="2183" w:type="dxa"/>
          </w:tcPr>
          <w:p w14:paraId="6BEEB2B9" w14:textId="77777777" w:rsidR="000119A0" w:rsidRDefault="00000000">
            <w:r>
              <w:rPr>
                <w:rFonts w:hint="eastAsia"/>
              </w:rPr>
              <w:t>Day2_temp_max</w:t>
            </w:r>
          </w:p>
        </w:tc>
        <w:tc>
          <w:tcPr>
            <w:tcW w:w="1241" w:type="dxa"/>
          </w:tcPr>
          <w:p w14:paraId="3F4B4DFB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46FB69E1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3619B275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12E0048E" w14:textId="77777777" w:rsidR="000119A0" w:rsidRDefault="000119A0"/>
        </w:tc>
        <w:tc>
          <w:tcPr>
            <w:tcW w:w="420" w:type="dxa"/>
          </w:tcPr>
          <w:p w14:paraId="371B6B17" w14:textId="77777777" w:rsidR="000119A0" w:rsidRDefault="000119A0"/>
        </w:tc>
        <w:tc>
          <w:tcPr>
            <w:tcW w:w="532" w:type="dxa"/>
          </w:tcPr>
          <w:p w14:paraId="31E83157" w14:textId="77777777" w:rsidR="000119A0" w:rsidRDefault="000119A0"/>
        </w:tc>
        <w:tc>
          <w:tcPr>
            <w:tcW w:w="2331" w:type="dxa"/>
          </w:tcPr>
          <w:p w14:paraId="33B9A43B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73DE4C2A" w14:textId="77777777" w:rsidR="000119A0" w:rsidRDefault="00000000">
            <w:r>
              <w:rPr>
                <w:rFonts w:hint="eastAsia"/>
              </w:rPr>
              <w:t>最高温</w:t>
            </w:r>
            <w:r>
              <w:rPr>
                <w:rFonts w:hint="eastAsia"/>
              </w:rPr>
              <w:lastRenderedPageBreak/>
              <w:t>度</w:t>
            </w:r>
          </w:p>
        </w:tc>
      </w:tr>
      <w:tr w:rsidR="000119A0" w14:paraId="0F6E7A9C" w14:textId="77777777">
        <w:tc>
          <w:tcPr>
            <w:tcW w:w="2183" w:type="dxa"/>
          </w:tcPr>
          <w:p w14:paraId="1705ACEE" w14:textId="77777777" w:rsidR="000119A0" w:rsidRDefault="00000000">
            <w:r>
              <w:rPr>
                <w:rFonts w:hint="eastAsia"/>
              </w:rPr>
              <w:t>Day2_temp_min</w:t>
            </w:r>
          </w:p>
        </w:tc>
        <w:tc>
          <w:tcPr>
            <w:tcW w:w="1241" w:type="dxa"/>
          </w:tcPr>
          <w:p w14:paraId="4FC7D85D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40C44093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43EE2A9C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22E56908" w14:textId="77777777" w:rsidR="000119A0" w:rsidRDefault="000119A0"/>
        </w:tc>
        <w:tc>
          <w:tcPr>
            <w:tcW w:w="420" w:type="dxa"/>
          </w:tcPr>
          <w:p w14:paraId="55FB20E3" w14:textId="77777777" w:rsidR="000119A0" w:rsidRDefault="000119A0"/>
        </w:tc>
        <w:tc>
          <w:tcPr>
            <w:tcW w:w="532" w:type="dxa"/>
          </w:tcPr>
          <w:p w14:paraId="1E297B29" w14:textId="77777777" w:rsidR="000119A0" w:rsidRDefault="000119A0"/>
        </w:tc>
        <w:tc>
          <w:tcPr>
            <w:tcW w:w="2331" w:type="dxa"/>
          </w:tcPr>
          <w:p w14:paraId="38668D71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514CEEB5" w14:textId="77777777" w:rsidR="000119A0" w:rsidRDefault="00000000">
            <w:r>
              <w:rPr>
                <w:rFonts w:hint="eastAsia"/>
              </w:rPr>
              <w:t>最低温度</w:t>
            </w:r>
          </w:p>
        </w:tc>
      </w:tr>
      <w:tr w:rsidR="000119A0" w14:paraId="783C2B65" w14:textId="77777777">
        <w:tc>
          <w:tcPr>
            <w:tcW w:w="2183" w:type="dxa"/>
          </w:tcPr>
          <w:p w14:paraId="1C6278E2" w14:textId="77777777" w:rsidR="000119A0" w:rsidRDefault="00000000">
            <w:r>
              <w:rPr>
                <w:rFonts w:hint="eastAsia"/>
              </w:rPr>
              <w:t>Day3_fx_date</w:t>
            </w:r>
          </w:p>
        </w:tc>
        <w:tc>
          <w:tcPr>
            <w:tcW w:w="1241" w:type="dxa"/>
          </w:tcPr>
          <w:p w14:paraId="08C43126" w14:textId="77777777" w:rsidR="000119A0" w:rsidRDefault="00000000">
            <w:r>
              <w:rPr>
                <w:rFonts w:hint="eastAsia"/>
              </w:rPr>
              <w:t>Date</w:t>
            </w:r>
          </w:p>
        </w:tc>
        <w:tc>
          <w:tcPr>
            <w:tcW w:w="555" w:type="dxa"/>
          </w:tcPr>
          <w:p w14:paraId="699E3760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75BF3D0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44954FF8" w14:textId="77777777" w:rsidR="000119A0" w:rsidRDefault="000119A0"/>
        </w:tc>
        <w:tc>
          <w:tcPr>
            <w:tcW w:w="420" w:type="dxa"/>
          </w:tcPr>
          <w:p w14:paraId="2F29C4DF" w14:textId="77777777" w:rsidR="000119A0" w:rsidRDefault="000119A0"/>
        </w:tc>
        <w:tc>
          <w:tcPr>
            <w:tcW w:w="532" w:type="dxa"/>
          </w:tcPr>
          <w:p w14:paraId="70726870" w14:textId="77777777" w:rsidR="000119A0" w:rsidRDefault="000119A0"/>
        </w:tc>
        <w:tc>
          <w:tcPr>
            <w:tcW w:w="2331" w:type="dxa"/>
          </w:tcPr>
          <w:p w14:paraId="701D9130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3957CC0F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581A4AF9" w14:textId="77777777">
        <w:tc>
          <w:tcPr>
            <w:tcW w:w="2183" w:type="dxa"/>
          </w:tcPr>
          <w:p w14:paraId="3759BAA0" w14:textId="77777777" w:rsidR="000119A0" w:rsidRDefault="00000000">
            <w:r>
              <w:rPr>
                <w:rFonts w:hint="eastAsia"/>
              </w:rPr>
              <w:t>Day3_temp_max</w:t>
            </w:r>
          </w:p>
        </w:tc>
        <w:tc>
          <w:tcPr>
            <w:tcW w:w="1241" w:type="dxa"/>
          </w:tcPr>
          <w:p w14:paraId="08596C90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69A67B05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32CA5D30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1865C345" w14:textId="77777777" w:rsidR="000119A0" w:rsidRDefault="000119A0"/>
        </w:tc>
        <w:tc>
          <w:tcPr>
            <w:tcW w:w="420" w:type="dxa"/>
          </w:tcPr>
          <w:p w14:paraId="1300F6D3" w14:textId="77777777" w:rsidR="000119A0" w:rsidRDefault="000119A0"/>
        </w:tc>
        <w:tc>
          <w:tcPr>
            <w:tcW w:w="532" w:type="dxa"/>
          </w:tcPr>
          <w:p w14:paraId="2709BE71" w14:textId="77777777" w:rsidR="000119A0" w:rsidRDefault="000119A0"/>
        </w:tc>
        <w:tc>
          <w:tcPr>
            <w:tcW w:w="2331" w:type="dxa"/>
          </w:tcPr>
          <w:p w14:paraId="3BDBBAF6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77A034E6" w14:textId="77777777" w:rsidR="000119A0" w:rsidRDefault="00000000">
            <w:r>
              <w:rPr>
                <w:rFonts w:hint="eastAsia"/>
              </w:rPr>
              <w:t>最高温度</w:t>
            </w:r>
          </w:p>
        </w:tc>
      </w:tr>
      <w:tr w:rsidR="000119A0" w14:paraId="04A9FE96" w14:textId="77777777">
        <w:tc>
          <w:tcPr>
            <w:tcW w:w="2183" w:type="dxa"/>
          </w:tcPr>
          <w:p w14:paraId="03BB1032" w14:textId="77777777" w:rsidR="000119A0" w:rsidRDefault="00000000">
            <w:r>
              <w:rPr>
                <w:rFonts w:hint="eastAsia"/>
              </w:rPr>
              <w:t>Day3_temp_min</w:t>
            </w:r>
          </w:p>
        </w:tc>
        <w:tc>
          <w:tcPr>
            <w:tcW w:w="1241" w:type="dxa"/>
          </w:tcPr>
          <w:p w14:paraId="3A690A8F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6AC6D2DC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689423A0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1627ABEF" w14:textId="77777777" w:rsidR="000119A0" w:rsidRDefault="000119A0"/>
        </w:tc>
        <w:tc>
          <w:tcPr>
            <w:tcW w:w="420" w:type="dxa"/>
          </w:tcPr>
          <w:p w14:paraId="0AFBBE81" w14:textId="77777777" w:rsidR="000119A0" w:rsidRDefault="000119A0"/>
        </w:tc>
        <w:tc>
          <w:tcPr>
            <w:tcW w:w="532" w:type="dxa"/>
          </w:tcPr>
          <w:p w14:paraId="76C803B2" w14:textId="77777777" w:rsidR="000119A0" w:rsidRDefault="000119A0"/>
        </w:tc>
        <w:tc>
          <w:tcPr>
            <w:tcW w:w="2331" w:type="dxa"/>
          </w:tcPr>
          <w:p w14:paraId="7242C3A4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06584DB6" w14:textId="77777777" w:rsidR="000119A0" w:rsidRDefault="00000000">
            <w:r>
              <w:rPr>
                <w:rFonts w:hint="eastAsia"/>
              </w:rPr>
              <w:t>最低温度</w:t>
            </w:r>
          </w:p>
        </w:tc>
      </w:tr>
      <w:tr w:rsidR="000119A0" w14:paraId="49F5B42A" w14:textId="77777777">
        <w:tc>
          <w:tcPr>
            <w:tcW w:w="2183" w:type="dxa"/>
          </w:tcPr>
          <w:p w14:paraId="08986E34" w14:textId="77777777" w:rsidR="000119A0" w:rsidRDefault="00000000">
            <w:r>
              <w:rPr>
                <w:rFonts w:hint="eastAsia"/>
              </w:rPr>
              <w:t>Day4_fx_date</w:t>
            </w:r>
          </w:p>
        </w:tc>
        <w:tc>
          <w:tcPr>
            <w:tcW w:w="1241" w:type="dxa"/>
          </w:tcPr>
          <w:p w14:paraId="5AC86CB9" w14:textId="77777777" w:rsidR="000119A0" w:rsidRDefault="00000000">
            <w:r>
              <w:rPr>
                <w:rFonts w:hint="eastAsia"/>
              </w:rPr>
              <w:t>Date</w:t>
            </w:r>
          </w:p>
        </w:tc>
        <w:tc>
          <w:tcPr>
            <w:tcW w:w="555" w:type="dxa"/>
          </w:tcPr>
          <w:p w14:paraId="55FFD903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53351FD4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3812FCC1" w14:textId="77777777" w:rsidR="000119A0" w:rsidRDefault="000119A0"/>
        </w:tc>
        <w:tc>
          <w:tcPr>
            <w:tcW w:w="420" w:type="dxa"/>
          </w:tcPr>
          <w:p w14:paraId="4B7751CD" w14:textId="77777777" w:rsidR="000119A0" w:rsidRDefault="000119A0"/>
        </w:tc>
        <w:tc>
          <w:tcPr>
            <w:tcW w:w="532" w:type="dxa"/>
          </w:tcPr>
          <w:p w14:paraId="3B8A0F92" w14:textId="77777777" w:rsidR="000119A0" w:rsidRDefault="000119A0"/>
        </w:tc>
        <w:tc>
          <w:tcPr>
            <w:tcW w:w="2331" w:type="dxa"/>
          </w:tcPr>
          <w:p w14:paraId="3A8435AC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7D0BD4F5" w14:textId="77777777" w:rsidR="000119A0" w:rsidRDefault="00000000">
            <w:r>
              <w:rPr>
                <w:rFonts w:hint="eastAsia"/>
              </w:rPr>
              <w:t>时间</w:t>
            </w:r>
          </w:p>
        </w:tc>
      </w:tr>
      <w:tr w:rsidR="000119A0" w14:paraId="4686A80B" w14:textId="77777777">
        <w:tc>
          <w:tcPr>
            <w:tcW w:w="2183" w:type="dxa"/>
          </w:tcPr>
          <w:p w14:paraId="720D7E28" w14:textId="77777777" w:rsidR="000119A0" w:rsidRDefault="00000000">
            <w:r>
              <w:rPr>
                <w:rFonts w:hint="eastAsia"/>
              </w:rPr>
              <w:t>Day4_temp_max</w:t>
            </w:r>
          </w:p>
        </w:tc>
        <w:tc>
          <w:tcPr>
            <w:tcW w:w="1241" w:type="dxa"/>
          </w:tcPr>
          <w:p w14:paraId="0AADA8A4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432B4277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6DA1B37B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6F6F773B" w14:textId="77777777" w:rsidR="000119A0" w:rsidRDefault="000119A0"/>
        </w:tc>
        <w:tc>
          <w:tcPr>
            <w:tcW w:w="420" w:type="dxa"/>
          </w:tcPr>
          <w:p w14:paraId="223E14E3" w14:textId="77777777" w:rsidR="000119A0" w:rsidRDefault="000119A0"/>
        </w:tc>
        <w:tc>
          <w:tcPr>
            <w:tcW w:w="532" w:type="dxa"/>
          </w:tcPr>
          <w:p w14:paraId="42B40515" w14:textId="77777777" w:rsidR="000119A0" w:rsidRDefault="000119A0"/>
        </w:tc>
        <w:tc>
          <w:tcPr>
            <w:tcW w:w="2331" w:type="dxa"/>
          </w:tcPr>
          <w:p w14:paraId="0F33CE73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5183C0C2" w14:textId="77777777" w:rsidR="000119A0" w:rsidRDefault="00000000">
            <w:r>
              <w:rPr>
                <w:rFonts w:hint="eastAsia"/>
              </w:rPr>
              <w:t>最高温度</w:t>
            </w:r>
          </w:p>
        </w:tc>
      </w:tr>
      <w:tr w:rsidR="000119A0" w14:paraId="1C1A09B6" w14:textId="77777777">
        <w:tc>
          <w:tcPr>
            <w:tcW w:w="2183" w:type="dxa"/>
          </w:tcPr>
          <w:p w14:paraId="36E99878" w14:textId="77777777" w:rsidR="000119A0" w:rsidRDefault="00000000">
            <w:r>
              <w:rPr>
                <w:rFonts w:hint="eastAsia"/>
              </w:rPr>
              <w:t>Day4_temp_min</w:t>
            </w:r>
          </w:p>
        </w:tc>
        <w:tc>
          <w:tcPr>
            <w:tcW w:w="1241" w:type="dxa"/>
          </w:tcPr>
          <w:p w14:paraId="3A8B11B4" w14:textId="77777777" w:rsidR="000119A0" w:rsidRDefault="00000000">
            <w:r>
              <w:rPr>
                <w:rFonts w:hint="eastAsia"/>
              </w:rPr>
              <w:t>Varchar</w:t>
            </w:r>
          </w:p>
        </w:tc>
        <w:tc>
          <w:tcPr>
            <w:tcW w:w="555" w:type="dxa"/>
          </w:tcPr>
          <w:p w14:paraId="043305A1" w14:textId="77777777" w:rsidR="000119A0" w:rsidRDefault="00000000">
            <w:r>
              <w:rPr>
                <w:rFonts w:hint="eastAsia"/>
              </w:rPr>
              <w:t>5</w:t>
            </w:r>
          </w:p>
        </w:tc>
        <w:tc>
          <w:tcPr>
            <w:tcW w:w="420" w:type="dxa"/>
          </w:tcPr>
          <w:p w14:paraId="346B9FCC" w14:textId="77777777" w:rsidR="000119A0" w:rsidRDefault="00000000">
            <w:r>
              <w:rPr>
                <w:rFonts w:hint="eastAsia"/>
              </w:rPr>
              <w:t>2</w:t>
            </w:r>
          </w:p>
        </w:tc>
        <w:tc>
          <w:tcPr>
            <w:tcW w:w="420" w:type="dxa"/>
          </w:tcPr>
          <w:p w14:paraId="1FDE1254" w14:textId="77777777" w:rsidR="000119A0" w:rsidRDefault="000119A0"/>
        </w:tc>
        <w:tc>
          <w:tcPr>
            <w:tcW w:w="420" w:type="dxa"/>
          </w:tcPr>
          <w:p w14:paraId="2571E35B" w14:textId="77777777" w:rsidR="000119A0" w:rsidRDefault="000119A0"/>
        </w:tc>
        <w:tc>
          <w:tcPr>
            <w:tcW w:w="532" w:type="dxa"/>
          </w:tcPr>
          <w:p w14:paraId="1D2BCE70" w14:textId="77777777" w:rsidR="000119A0" w:rsidRDefault="000119A0"/>
        </w:tc>
        <w:tc>
          <w:tcPr>
            <w:tcW w:w="2331" w:type="dxa"/>
          </w:tcPr>
          <w:p w14:paraId="349B50E4" w14:textId="77777777" w:rsidR="000119A0" w:rsidRDefault="00000000">
            <w:r>
              <w:rPr>
                <w:rFonts w:hint="eastAsia"/>
              </w:rPr>
              <w:t>NULL</w:t>
            </w:r>
          </w:p>
        </w:tc>
        <w:tc>
          <w:tcPr>
            <w:tcW w:w="420" w:type="dxa"/>
          </w:tcPr>
          <w:p w14:paraId="457B0921" w14:textId="77777777" w:rsidR="000119A0" w:rsidRDefault="00000000">
            <w:r>
              <w:rPr>
                <w:rFonts w:hint="eastAsia"/>
              </w:rPr>
              <w:t>最低温度</w:t>
            </w:r>
          </w:p>
        </w:tc>
      </w:tr>
      <w:tr w:rsidR="000119A0" w14:paraId="290C8DC8" w14:textId="77777777">
        <w:tc>
          <w:tcPr>
            <w:tcW w:w="2183" w:type="dxa"/>
          </w:tcPr>
          <w:p w14:paraId="2DF352FA" w14:textId="77777777" w:rsidR="000119A0" w:rsidRDefault="00000000">
            <w:proofErr w:type="spellStart"/>
            <w:r>
              <w:rPr>
                <w:rFonts w:hint="eastAsia"/>
              </w:rPr>
              <w:t>Created_at</w:t>
            </w:r>
            <w:proofErr w:type="spellEnd"/>
          </w:p>
        </w:tc>
        <w:tc>
          <w:tcPr>
            <w:tcW w:w="1241" w:type="dxa"/>
          </w:tcPr>
          <w:p w14:paraId="6AC2FBB6" w14:textId="77777777" w:rsidR="000119A0" w:rsidRDefault="00000000">
            <w:r>
              <w:rPr>
                <w:rFonts w:hint="eastAsia"/>
              </w:rPr>
              <w:t>Timestamp</w:t>
            </w:r>
          </w:p>
        </w:tc>
        <w:tc>
          <w:tcPr>
            <w:tcW w:w="555" w:type="dxa"/>
          </w:tcPr>
          <w:p w14:paraId="553F6C7A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7D316BB8" w14:textId="77777777" w:rsidR="000119A0" w:rsidRDefault="00000000">
            <w:r>
              <w:rPr>
                <w:rFonts w:hint="eastAsia"/>
              </w:rPr>
              <w:t>0</w:t>
            </w:r>
          </w:p>
        </w:tc>
        <w:tc>
          <w:tcPr>
            <w:tcW w:w="420" w:type="dxa"/>
          </w:tcPr>
          <w:p w14:paraId="6BFE6528" w14:textId="77777777" w:rsidR="000119A0" w:rsidRDefault="000119A0"/>
        </w:tc>
        <w:tc>
          <w:tcPr>
            <w:tcW w:w="420" w:type="dxa"/>
          </w:tcPr>
          <w:p w14:paraId="197B9E5A" w14:textId="77777777" w:rsidR="000119A0" w:rsidRDefault="000119A0"/>
        </w:tc>
        <w:tc>
          <w:tcPr>
            <w:tcW w:w="532" w:type="dxa"/>
          </w:tcPr>
          <w:p w14:paraId="3676AF0C" w14:textId="77777777" w:rsidR="000119A0" w:rsidRDefault="000119A0"/>
        </w:tc>
        <w:tc>
          <w:tcPr>
            <w:tcW w:w="2331" w:type="dxa"/>
          </w:tcPr>
          <w:p w14:paraId="02263CB9" w14:textId="77777777" w:rsidR="000119A0" w:rsidRDefault="00000000">
            <w:r>
              <w:rPr>
                <w:rFonts w:hint="eastAsia"/>
              </w:rPr>
              <w:t>CURRENT_TIMESTAMP</w:t>
            </w:r>
          </w:p>
        </w:tc>
        <w:tc>
          <w:tcPr>
            <w:tcW w:w="420" w:type="dxa"/>
          </w:tcPr>
          <w:p w14:paraId="0FF44520" w14:textId="77777777" w:rsidR="000119A0" w:rsidRDefault="00000000">
            <w:r>
              <w:rPr>
                <w:rFonts w:hint="eastAsia"/>
              </w:rPr>
              <w:t>创建时间</w:t>
            </w:r>
          </w:p>
        </w:tc>
      </w:tr>
    </w:tbl>
    <w:p w14:paraId="61A80221" w14:textId="77777777" w:rsidR="000119A0" w:rsidRDefault="000119A0">
      <w:pPr>
        <w:spacing w:line="360" w:lineRule="auto"/>
        <w:rPr>
          <w:sz w:val="24"/>
        </w:rPr>
      </w:pPr>
    </w:p>
    <w:p w14:paraId="056688FA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物理结构设计</w:t>
      </w:r>
      <w:bookmarkEnd w:id="30"/>
    </w:p>
    <w:p w14:paraId="49A1A241" w14:textId="77777777" w:rsidR="000119A0" w:rsidRDefault="00000000">
      <w:pPr>
        <w:spacing w:line="360" w:lineRule="auto"/>
        <w:ind w:left="420"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数据库名称为: wtqjsz2025</w:t>
      </w:r>
    </w:p>
    <w:p w14:paraId="58DA83BC" w14:textId="77777777" w:rsidR="000119A0" w:rsidRDefault="00000000">
      <w:pPr>
        <w:spacing w:line="360" w:lineRule="auto"/>
        <w:ind w:left="420"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存储位置：默认位置</w:t>
      </w:r>
    </w:p>
    <w:p w14:paraId="51FCA142" w14:textId="77777777" w:rsidR="000119A0" w:rsidRDefault="00000000">
      <w:pPr>
        <w:spacing w:line="360" w:lineRule="auto"/>
        <w:ind w:left="420"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建立系统程序员视图，包括：</w:t>
      </w:r>
    </w:p>
    <w:p w14:paraId="63C33246" w14:textId="77777777" w:rsidR="000119A0" w:rsidRDefault="00000000">
      <w:pPr>
        <w:numPr>
          <w:ilvl w:val="0"/>
          <w:numId w:val="6"/>
        </w:numPr>
        <w:tabs>
          <w:tab w:val="left" w:pos="780"/>
        </w:tabs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数据在内存中的安排，包括对索引区、缓冲区的设计；</w:t>
      </w:r>
    </w:p>
    <w:p w14:paraId="526C8457" w14:textId="77777777" w:rsidR="000119A0" w:rsidRDefault="00000000">
      <w:pPr>
        <w:numPr>
          <w:ilvl w:val="0"/>
          <w:numId w:val="6"/>
        </w:numPr>
        <w:tabs>
          <w:tab w:val="left" w:pos="780"/>
        </w:tabs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所使用的外存设备及外存空间的组织，包括索引区、数据块的组织与划分；</w:t>
      </w:r>
    </w:p>
    <w:p w14:paraId="281DE070" w14:textId="77777777" w:rsidR="000119A0" w:rsidRDefault="00000000">
      <w:pPr>
        <w:numPr>
          <w:ilvl w:val="0"/>
          <w:numId w:val="6"/>
        </w:numPr>
        <w:tabs>
          <w:tab w:val="left" w:pos="780"/>
        </w:tabs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lastRenderedPageBreak/>
        <w:t>访问数据的方式方法。</w:t>
      </w:r>
    </w:p>
    <w:p w14:paraId="1D37F292" w14:textId="77777777" w:rsidR="000119A0" w:rsidRDefault="00000000">
      <w:pPr>
        <w:pStyle w:val="1"/>
        <w:rPr>
          <w:rFonts w:ascii="微软雅黑" w:eastAsia="微软雅黑" w:hAnsi="微软雅黑" w:cs="微软雅黑" w:hint="eastAsia"/>
        </w:rPr>
      </w:pPr>
      <w:bookmarkStart w:id="31" w:name="_Toc136165880"/>
      <w:bookmarkStart w:id="32" w:name="_Toc185219343"/>
      <w:r>
        <w:rPr>
          <w:rFonts w:ascii="微软雅黑" w:eastAsia="微软雅黑" w:hAnsi="微软雅黑" w:cs="微软雅黑" w:hint="eastAsia"/>
        </w:rPr>
        <w:br w:type="page"/>
      </w:r>
      <w:bookmarkStart w:id="33" w:name="_Toc62413989"/>
      <w:r>
        <w:rPr>
          <w:rFonts w:ascii="微软雅黑" w:eastAsia="微软雅黑" w:hAnsi="微软雅黑" w:cs="微软雅黑" w:hint="eastAsia"/>
        </w:rPr>
        <w:lastRenderedPageBreak/>
        <w:t>运用设计</w:t>
      </w:r>
      <w:bookmarkEnd w:id="31"/>
      <w:bookmarkEnd w:id="32"/>
      <w:bookmarkEnd w:id="33"/>
    </w:p>
    <w:p w14:paraId="06618244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34" w:name="_Toc62413990"/>
      <w:r>
        <w:rPr>
          <w:rFonts w:ascii="微软雅黑" w:eastAsia="微软雅黑" w:hAnsi="微软雅黑" w:cs="微软雅黑" w:hint="eastAsia"/>
        </w:rPr>
        <w:t>数据字典设计</w:t>
      </w:r>
      <w:bookmarkEnd w:id="34"/>
    </w:p>
    <w:p w14:paraId="65CF1928" w14:textId="77777777" w:rsidR="000119A0" w:rsidRDefault="00000000">
      <w:pPr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无说明。</w:t>
      </w:r>
    </w:p>
    <w:p w14:paraId="5505050C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35" w:name="_Toc62413991"/>
      <w:r>
        <w:rPr>
          <w:rFonts w:ascii="微软雅黑" w:eastAsia="微软雅黑" w:hAnsi="微软雅黑" w:cs="微软雅黑" w:hint="eastAsia"/>
        </w:rPr>
        <w:t>安全保密设计</w:t>
      </w:r>
      <w:bookmarkEnd w:id="35"/>
    </w:p>
    <w:p w14:paraId="3C9F7E51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不同类型的用户授予不同的数据管理权限。一般将权限分为三类：数据库登录权限类、资源管理权限类和数据库管理员权限类。</w:t>
      </w:r>
    </w:p>
    <w:p w14:paraId="4DBDC4EA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有了数据库登录权限的用户才能进入数据库管理系统，才能使用数据库管理系统所提供的各类工具和实用程序。同时，数据库客体的主人可以授予这类用户以数据查询、建立视图等权限。这类用户只能查阅部分数据库信息，不能改动数据库中的任何数据。</w:t>
      </w:r>
    </w:p>
    <w:p w14:paraId="04381689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具有资源管理权限的用户，除了拥有上一类的用户权限外，还有创建数据库表、索引等数据库客体的权限，可以在权限允许的范围内修改、查询数据库，还能将自己拥有的权限授予其他用户，可以申请审计。</w:t>
      </w:r>
    </w:p>
    <w:p w14:paraId="76C52ADB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具有数据库管理员权限的用户将具有数据库管理的一切权限，包括访问任何用户的任何数据，授予(或回收)用户的各种权限，创建各种数据库客体，完成数据库</w:t>
      </w:r>
      <w:proofErr w:type="gramStart"/>
      <w:r>
        <w:rPr>
          <w:rFonts w:ascii="微软雅黑" w:eastAsia="微软雅黑" w:hAnsi="微软雅黑" w:cs="微软雅黑" w:hint="eastAsia"/>
        </w:rPr>
        <w:t>的整库备份</w:t>
      </w:r>
      <w:proofErr w:type="gramEnd"/>
      <w:r>
        <w:rPr>
          <w:rFonts w:ascii="微软雅黑" w:eastAsia="微软雅黑" w:hAnsi="微软雅黑" w:cs="微软雅黑" w:hint="eastAsia"/>
        </w:rPr>
        <w:t>、装入重组以及进行全系统的审计等工作。</w:t>
      </w:r>
    </w:p>
    <w:p w14:paraId="050A1065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本项目数据库将从以上方向进行安全保密设计。</w:t>
      </w:r>
    </w:p>
    <w:p w14:paraId="6E23977B" w14:textId="77777777" w:rsidR="000119A0" w:rsidRDefault="00000000">
      <w:pPr>
        <w:pStyle w:val="2"/>
        <w:rPr>
          <w:rFonts w:ascii="微软雅黑" w:eastAsia="微软雅黑" w:hAnsi="微软雅黑" w:cs="微软雅黑" w:hint="eastAsia"/>
        </w:rPr>
      </w:pPr>
      <w:bookmarkStart w:id="36" w:name="_Toc62413992"/>
      <w:bookmarkStart w:id="37" w:name="_Toc136165932"/>
      <w:r>
        <w:rPr>
          <w:rFonts w:ascii="微软雅黑" w:eastAsia="微软雅黑" w:hAnsi="微软雅黑" w:cs="微软雅黑" w:hint="eastAsia"/>
        </w:rPr>
        <w:lastRenderedPageBreak/>
        <w:t>数据库实施</w:t>
      </w:r>
      <w:bookmarkEnd w:id="36"/>
    </w:p>
    <w:p w14:paraId="66772AA4" w14:textId="77777777" w:rsidR="000119A0" w:rsidRDefault="00000000">
      <w:pPr>
        <w:pStyle w:val="3"/>
        <w:tabs>
          <w:tab w:val="clear" w:pos="4860"/>
          <w:tab w:val="left" w:pos="709"/>
        </w:tabs>
        <w:spacing w:before="120" w:after="120"/>
        <w:ind w:left="0"/>
        <w:rPr>
          <w:rFonts w:ascii="微软雅黑" w:eastAsia="微软雅黑" w:hAnsi="微软雅黑" w:cs="微软雅黑" w:hint="eastAsia"/>
          <w:sz w:val="28"/>
        </w:rPr>
      </w:pPr>
      <w:bookmarkStart w:id="38" w:name="_Toc62413993"/>
      <w:bookmarkEnd w:id="37"/>
      <w:r>
        <w:rPr>
          <w:rFonts w:ascii="微软雅黑" w:eastAsia="微软雅黑" w:hAnsi="微软雅黑" w:cs="微软雅黑" w:hint="eastAsia"/>
          <w:sz w:val="28"/>
        </w:rPr>
        <w:t>数据库分表</w:t>
      </w:r>
      <w:bookmarkEnd w:id="38"/>
    </w:p>
    <w:p w14:paraId="04ABB138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因为是实时抓取对方网站提供</w:t>
      </w:r>
      <w:proofErr w:type="gramStart"/>
      <w:r>
        <w:rPr>
          <w:rFonts w:ascii="微软雅黑" w:eastAsia="微软雅黑" w:hAnsi="微软雅黑" w:cs="微软雅黑" w:hint="eastAsia"/>
        </w:rPr>
        <w:t>的车俩数据</w:t>
      </w:r>
      <w:proofErr w:type="gramEnd"/>
      <w:r>
        <w:rPr>
          <w:rFonts w:ascii="微软雅黑" w:eastAsia="微软雅黑" w:hAnsi="微软雅黑" w:cs="微软雅黑" w:hint="eastAsia"/>
        </w:rPr>
        <w:t>，而网站设置的信息刷新频率为每10秒25条，因此一天可以产生差不多20万条记录，如此高的数据积累速度会导致在后期数据库的查询速度大大减慢，影响用户体验，对于服务器也是很大的压力。</w:t>
      </w:r>
    </w:p>
    <w:p w14:paraId="49BA6A70" w14:textId="77777777" w:rsidR="000119A0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  <w:color w:val="FF0000"/>
        </w:rPr>
      </w:pPr>
      <w:r>
        <w:rPr>
          <w:rFonts w:ascii="微软雅黑" w:eastAsia="微软雅黑" w:hAnsi="微软雅黑" w:cs="微软雅黑" w:hint="eastAsia"/>
        </w:rPr>
        <w:t>根据数据特点，我们采用MySQL提供的Range分区用于优化数据库，将表中数据按照时间水平切分为多份，存储在不同的物理文件中，提高查询效率。这样的好处是分区是MySQL实现的，对用户来说，分区表是一个独立的逻辑表，但是底层由多个</w:t>
      </w:r>
      <w:proofErr w:type="gramStart"/>
      <w:r>
        <w:rPr>
          <w:rFonts w:ascii="微软雅黑" w:eastAsia="微软雅黑" w:hAnsi="微软雅黑" w:cs="微软雅黑" w:hint="eastAsia"/>
        </w:rPr>
        <w:t>物理子表组成</w:t>
      </w:r>
      <w:proofErr w:type="gramEnd"/>
      <w:r>
        <w:rPr>
          <w:rFonts w:ascii="微软雅黑" w:eastAsia="微软雅黑" w:hAnsi="微软雅黑" w:cs="微软雅黑" w:hint="eastAsia"/>
        </w:rPr>
        <w:t>，实现分区的代码实际上是通过对一组底层表的对象封装，但对SQL层来说是一个完全封装底层的黑盒子，同时也可以方便地以分区为单位删除时间过早的数据。因此项目成员不需要编写复杂的SQL语句实现数据的分离查询，简化了工作难度。至于更加复杂的垂直切分和水平切分，因为设计到修改具体数据表，所以需要对SQL语句进行大量的修改，引入大量的Bug，而且删除过早的数据也可以避免数据量大量的积累，因此采用MySQL提供的分区对于</w:t>
      </w:r>
      <w:proofErr w:type="gramStart"/>
      <w:r>
        <w:rPr>
          <w:rFonts w:ascii="微软雅黑" w:eastAsia="微软雅黑" w:hAnsi="微软雅黑" w:cs="微软雅黑" w:hint="eastAsia"/>
        </w:rPr>
        <w:t>本车辆</w:t>
      </w:r>
      <w:proofErr w:type="gramEnd"/>
      <w:r>
        <w:rPr>
          <w:rFonts w:ascii="微软雅黑" w:eastAsia="微软雅黑" w:hAnsi="微软雅黑" w:cs="微软雅黑" w:hint="eastAsia"/>
        </w:rPr>
        <w:t>管理系统来说是足够的</w:t>
      </w:r>
      <w:r>
        <w:rPr>
          <w:rFonts w:ascii="微软雅黑" w:eastAsia="微软雅黑" w:hAnsi="微软雅黑" w:cs="微软雅黑" w:hint="eastAsia"/>
          <w:color w:val="FF0000"/>
        </w:rPr>
        <w:t>。</w:t>
      </w:r>
    </w:p>
    <w:p w14:paraId="0F923444" w14:textId="77777777" w:rsidR="000119A0" w:rsidRDefault="00000000">
      <w:pPr>
        <w:pStyle w:val="3"/>
        <w:tabs>
          <w:tab w:val="clear" w:pos="4860"/>
          <w:tab w:val="left" w:pos="709"/>
        </w:tabs>
        <w:spacing w:before="120" w:after="120"/>
        <w:ind w:left="0"/>
        <w:rPr>
          <w:rFonts w:ascii="微软雅黑" w:eastAsia="微软雅黑" w:hAnsi="微软雅黑" w:cs="微软雅黑" w:hint="eastAsia"/>
          <w:sz w:val="28"/>
        </w:rPr>
      </w:pPr>
      <w:bookmarkStart w:id="39" w:name="_Toc62413994"/>
      <w:r>
        <w:rPr>
          <w:rFonts w:ascii="微软雅黑" w:eastAsia="微软雅黑" w:hAnsi="微软雅黑" w:cs="微软雅黑" w:hint="eastAsia"/>
          <w:sz w:val="28"/>
        </w:rPr>
        <w:t>创建数据库</w:t>
      </w:r>
      <w:bookmarkEnd w:id="39"/>
    </w:p>
    <w:p w14:paraId="76EBC58E" w14:textId="77777777" w:rsidR="000119A0" w:rsidRDefault="00E45082">
      <w:pPr>
        <w:rPr>
          <w:rFonts w:ascii="微软雅黑" w:eastAsia="微软雅黑" w:hAnsi="微软雅黑" w:cs="微软雅黑" w:hint="eastAsia"/>
          <w:kern w:val="0"/>
          <w:sz w:val="20"/>
        </w:rPr>
      </w:pPr>
      <w:r>
        <w:rPr>
          <w:rFonts w:ascii="微软雅黑" w:eastAsia="微软雅黑" w:hAnsi="微软雅黑" w:cs="微软雅黑" w:hint="eastAsia"/>
          <w:kern w:val="0"/>
          <w:sz w:val="20"/>
        </w:rPr>
        <w:t>我们使用老师提供的远程数据库</w:t>
      </w:r>
    </w:p>
    <w:p w14:paraId="4E06C2E9" w14:textId="77777777" w:rsidR="000119A0" w:rsidRDefault="00000000">
      <w:pPr>
        <w:pStyle w:val="3"/>
        <w:tabs>
          <w:tab w:val="clear" w:pos="4860"/>
          <w:tab w:val="left" w:pos="709"/>
        </w:tabs>
        <w:spacing w:before="120" w:after="120"/>
        <w:ind w:left="0"/>
        <w:rPr>
          <w:rFonts w:ascii="微软雅黑" w:eastAsia="微软雅黑" w:hAnsi="微软雅黑" w:cs="微软雅黑" w:hint="eastAsia"/>
          <w:sz w:val="28"/>
        </w:rPr>
      </w:pPr>
      <w:bookmarkStart w:id="40" w:name="_Toc62413995"/>
      <w:r>
        <w:rPr>
          <w:rFonts w:ascii="微软雅黑" w:eastAsia="微软雅黑" w:hAnsi="微软雅黑" w:cs="微软雅黑" w:hint="eastAsia"/>
          <w:sz w:val="28"/>
        </w:rPr>
        <w:t>创建表</w:t>
      </w:r>
      <w:bookmarkEnd w:id="40"/>
    </w:p>
    <w:p w14:paraId="747034E4" w14:textId="77777777" w:rsidR="000119A0" w:rsidRDefault="00000000">
      <w:r>
        <w:rPr>
          <w:rFonts w:ascii="微软雅黑" w:eastAsia="微软雅黑" w:hAnsi="微软雅黑" w:cs="微软雅黑" w:hint="eastAsia"/>
          <w:kern w:val="0"/>
          <w:sz w:val="20"/>
        </w:rPr>
        <w:t>使用</w:t>
      </w:r>
      <w:proofErr w:type="spellStart"/>
      <w:r>
        <w:rPr>
          <w:rFonts w:ascii="微软雅黑" w:eastAsia="微软雅黑" w:hAnsi="微软雅黑" w:cs="微软雅黑" w:hint="eastAsia"/>
          <w:kern w:val="0"/>
          <w:sz w:val="20"/>
        </w:rPr>
        <w:t>sql</w:t>
      </w:r>
      <w:proofErr w:type="spellEnd"/>
      <w:r>
        <w:rPr>
          <w:rFonts w:ascii="微软雅黑" w:eastAsia="微软雅黑" w:hAnsi="微软雅黑" w:cs="微软雅黑" w:hint="eastAsia"/>
          <w:kern w:val="0"/>
          <w:sz w:val="20"/>
        </w:rPr>
        <w:t>语言完成表的创建</w:t>
      </w:r>
    </w:p>
    <w:sectPr w:rsidR="000119A0">
      <w:footerReference w:type="even" r:id="rId19"/>
      <w:footerReference w:type="default" r:id="rId20"/>
      <w:pgSz w:w="11906" w:h="16838"/>
      <w:pgMar w:top="1440" w:right="1800" w:bottom="1440" w:left="108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D30A5" w14:textId="77777777" w:rsidR="00DF1934" w:rsidRDefault="00DF1934">
      <w:r>
        <w:separator/>
      </w:r>
    </w:p>
  </w:endnote>
  <w:endnote w:type="continuationSeparator" w:id="0">
    <w:p w14:paraId="6199058A" w14:textId="77777777" w:rsidR="00DF1934" w:rsidRDefault="00DF1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8733A" w14:textId="77777777" w:rsidR="000119A0" w:rsidRDefault="000119A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A3BF2" w14:textId="77777777" w:rsidR="000119A0" w:rsidRDefault="000119A0">
    <w:pPr>
      <w:pStyle w:val="a4"/>
      <w:pBdr>
        <w:top w:val="single" w:sz="4" w:space="1" w:color="auto"/>
        <w:bottom w:val="none" w:sz="0" w:space="0" w:color="auto"/>
      </w:pBdr>
      <w:tabs>
        <w:tab w:val="clear" w:pos="8306"/>
        <w:tab w:val="right" w:pos="8280"/>
        <w:tab w:val="right" w:pos="13860"/>
      </w:tabs>
      <w:ind w:rightChars="12" w:right="25"/>
      <w:jc w:val="left"/>
      <w:rPr>
        <w:sz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19B5A" w14:textId="77777777" w:rsidR="000119A0" w:rsidRDefault="00000000">
    <w:pPr>
      <w:pStyle w:val="a3"/>
      <w:jc w:val="both"/>
    </w:pPr>
    <w:r>
      <w:rPr>
        <w:rFonts w:hint="eastAsia"/>
        <w:kern w:val="0"/>
      </w:rPr>
      <w:t xml:space="preserve">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A060C" w14:textId="77777777" w:rsidR="000119A0" w:rsidRDefault="00000000">
    <w:pPr>
      <w:pStyle w:val="a3"/>
      <w:framePr w:wrap="around" w:vAnchor="text" w:hAnchor="margin" w:xAlign="right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fldChar w:fldCharType="end"/>
    </w:r>
  </w:p>
  <w:p w14:paraId="3CD6BAB9" w14:textId="77777777" w:rsidR="000119A0" w:rsidRDefault="000119A0">
    <w:pPr>
      <w:pStyle w:val="a3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32D18" w14:textId="77777777" w:rsidR="000119A0" w:rsidRDefault="00000000">
    <w:pPr>
      <w:pStyle w:val="a4"/>
      <w:pBdr>
        <w:top w:val="single" w:sz="4" w:space="1" w:color="auto"/>
        <w:bottom w:val="none" w:sz="0" w:space="0" w:color="auto"/>
      </w:pBdr>
      <w:tabs>
        <w:tab w:val="clear" w:pos="8306"/>
        <w:tab w:val="right" w:pos="8280"/>
        <w:tab w:val="right" w:pos="13860"/>
      </w:tabs>
      <w:ind w:rightChars="12" w:right="25"/>
      <w:jc w:val="left"/>
      <w:rPr>
        <w:sz w:val="21"/>
      </w:rPr>
    </w:pPr>
    <w:r>
      <w:rPr>
        <w:rFonts w:hint="eastAsia"/>
        <w:kern w:val="0"/>
        <w:sz w:val="21"/>
      </w:rPr>
      <w:t xml:space="preserve">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D6B3C2" w14:textId="77777777" w:rsidR="00DF1934" w:rsidRDefault="00DF1934">
      <w:r>
        <w:separator/>
      </w:r>
    </w:p>
  </w:footnote>
  <w:footnote w:type="continuationSeparator" w:id="0">
    <w:p w14:paraId="0974F162" w14:textId="77777777" w:rsidR="00DF1934" w:rsidRDefault="00DF1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378D7" w14:textId="77777777" w:rsidR="000119A0" w:rsidRDefault="0001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DEC9F" w14:textId="77777777" w:rsidR="000119A0" w:rsidRDefault="00000000">
    <w:pPr>
      <w:pStyle w:val="a4"/>
      <w:pBdr>
        <w:bottom w:val="single" w:sz="6" w:space="0" w:color="auto"/>
      </w:pBdr>
      <w:tabs>
        <w:tab w:val="clear" w:pos="8306"/>
        <w:tab w:val="right" w:pos="9000"/>
      </w:tabs>
      <w:ind w:right="26"/>
    </w:pPr>
    <w:r>
      <w:rPr>
        <w:rFonts w:hint="eastAsia"/>
      </w:rPr>
      <w:t xml:space="preserve">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7BFF4" w14:textId="77777777" w:rsidR="000119A0" w:rsidRDefault="00000000">
    <w:pPr>
      <w:pStyle w:val="a4"/>
    </w:pPr>
    <w:r>
      <w:rPr>
        <w:rFonts w:hint="eastAsia"/>
      </w:rPr>
      <w:t xml:space="preserve">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7"/>
    <w:multiLevelType w:val="multilevel"/>
    <w:tmpl w:val="00000007"/>
    <w:lvl w:ilvl="0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0000009"/>
    <w:multiLevelType w:val="multilevel"/>
    <w:tmpl w:val="00000009"/>
    <w:lvl w:ilvl="0">
      <w:start w:val="1"/>
      <w:numFmt w:val="lowerLetter"/>
      <w:lvlText w:val="%1．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 w15:restartNumberingAfterBreak="0">
    <w:nsid w:val="0000000A"/>
    <w:multiLevelType w:val="multilevel"/>
    <w:tmpl w:val="0000000A"/>
    <w:lvl w:ilvl="0">
      <w:start w:val="1"/>
      <w:numFmt w:val="chineseCountingThousand"/>
      <w:pStyle w:val="1"/>
      <w:lvlText w:val="第%1章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/>
        <w:i w:val="0"/>
        <w:sz w:val="44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/>
        <w:i w:val="0"/>
        <w:sz w:val="36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left" w:pos="4860"/>
        </w:tabs>
        <w:ind w:left="4140" w:firstLine="0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isLgl/>
      <w:lvlText w:val="%1.%2.%3.%4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  <w:b/>
        <w:i w:val="0"/>
        <w:sz w:val="30"/>
      </w:rPr>
    </w:lvl>
    <w:lvl w:ilvl="4">
      <w:start w:val="1"/>
      <w:numFmt w:val="decimal"/>
      <w:isLgl/>
      <w:lvlText w:val="%1.%2.%3.%4.%5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left" w:pos="1080"/>
        </w:tabs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6">
      <w:start w:val="1"/>
      <w:numFmt w:val="decimal"/>
      <w:isLgl/>
      <w:lvlText w:val="%1.%2.%3.%4.%5.%6.%7"/>
      <w:lvlJc w:val="left"/>
      <w:pPr>
        <w:tabs>
          <w:tab w:val="left" w:pos="1080"/>
        </w:tabs>
        <w:ind w:left="0" w:firstLine="0"/>
      </w:pPr>
      <w:rPr>
        <w:rFonts w:ascii="Times New Roman" w:eastAsia="黑体" w:hAnsi="Times New Roman" w:hint="default"/>
        <w:b/>
        <w:i w:val="0"/>
        <w:sz w:val="21"/>
      </w:rPr>
    </w:lvl>
    <w:lvl w:ilvl="7">
      <w:start w:val="1"/>
      <w:numFmt w:val="decimal"/>
      <w:isLgl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662E39CF"/>
    <w:multiLevelType w:val="multilevel"/>
    <w:tmpl w:val="662E39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239752064">
    <w:abstractNumId w:val="4"/>
  </w:num>
  <w:num w:numId="2" w16cid:durableId="1182863477">
    <w:abstractNumId w:val="0"/>
  </w:num>
  <w:num w:numId="3" w16cid:durableId="1115977888">
    <w:abstractNumId w:val="2"/>
  </w:num>
  <w:num w:numId="4" w16cid:durableId="326248579">
    <w:abstractNumId w:val="1"/>
  </w:num>
  <w:num w:numId="5" w16cid:durableId="1163659977">
    <w:abstractNumId w:val="5"/>
  </w:num>
  <w:num w:numId="6" w16cid:durableId="1477457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155F"/>
    <w:rsid w:val="000119A0"/>
    <w:rsid w:val="002A46B2"/>
    <w:rsid w:val="0036013B"/>
    <w:rsid w:val="006E1D24"/>
    <w:rsid w:val="0095674A"/>
    <w:rsid w:val="00960511"/>
    <w:rsid w:val="009906FC"/>
    <w:rsid w:val="00A2155F"/>
    <w:rsid w:val="00CB727C"/>
    <w:rsid w:val="00DF1934"/>
    <w:rsid w:val="00E45082"/>
    <w:rsid w:val="00F47B69"/>
    <w:rsid w:val="00F944E0"/>
    <w:rsid w:val="01F35728"/>
    <w:rsid w:val="595D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26FCB7"/>
  <w15:docId w15:val="{B17487E4-9F38-4B50-9402-E0DDA0ED3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hAnsi="宋体"/>
      <w:b/>
      <w:sz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tabs>
        <w:tab w:val="left" w:pos="1260"/>
        <w:tab w:val="right" w:leader="dot" w:pos="9022"/>
      </w:tabs>
      <w:ind w:leftChars="-1" w:left="-2" w:firstLineChars="342" w:firstLine="718"/>
      <w:jc w:val="left"/>
    </w:pPr>
    <w:rPr>
      <w:i/>
    </w:rPr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16"/>
      </w:tabs>
      <w:spacing w:before="120" w:after="120"/>
      <w:jc w:val="center"/>
    </w:pPr>
    <w:rPr>
      <w:b/>
      <w:caps/>
      <w:sz w:val="28"/>
    </w:rPr>
  </w:style>
  <w:style w:type="paragraph" w:styleId="TOC2">
    <w:name w:val="toc 2"/>
    <w:basedOn w:val="a"/>
    <w:next w:val="a"/>
    <w:uiPriority w:val="39"/>
    <w:qFormat/>
    <w:pPr>
      <w:tabs>
        <w:tab w:val="left" w:pos="840"/>
        <w:tab w:val="right" w:leader="dot" w:pos="9022"/>
      </w:tabs>
      <w:ind w:firstLineChars="171" w:firstLine="359"/>
      <w:jc w:val="left"/>
    </w:pPr>
    <w:rPr>
      <w:smallCaps/>
    </w:rPr>
  </w:style>
  <w:style w:type="table" w:styleId="a5">
    <w:name w:val="Table Grid"/>
    <w:basedOn w:val="a1"/>
    <w:uiPriority w:val="39"/>
    <w:qFormat/>
    <w:rPr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qFormat/>
  </w:style>
  <w:style w:type="character" w:styleId="a7">
    <w:name w:val="Hyperlink"/>
    <w:uiPriority w:val="99"/>
    <w:qFormat/>
    <w:rPr>
      <w:color w:val="0000FF"/>
      <w:u w:val="single"/>
    </w:rPr>
  </w:style>
  <w:style w:type="paragraph" w:customStyle="1" w:styleId="050520505">
    <w:name w:val="样式 样式 样式 段前: 0.5 行 段后: 0.5 行 + 左侧:  2 字符 段前: 0.5 行 段后: 0.5 行 + 段..."/>
    <w:basedOn w:val="a"/>
    <w:qFormat/>
    <w:pPr>
      <w:spacing w:afterLines="100" w:after="312" w:line="360" w:lineRule="auto"/>
      <w:ind w:firstLineChars="200" w:firstLine="200"/>
      <w:jc w:val="left"/>
    </w:pPr>
    <w:rPr>
      <w:sz w:val="24"/>
    </w:rPr>
  </w:style>
  <w:style w:type="paragraph" w:customStyle="1" w:styleId="my">
    <w:name w:val="my正文"/>
    <w:basedOn w:val="a"/>
    <w:qFormat/>
    <w:pPr>
      <w:spacing w:line="360" w:lineRule="auto"/>
      <w:ind w:firstLineChars="200" w:firstLine="480"/>
    </w:pPr>
    <w:rPr>
      <w:rFonts w:asciiTheme="minorHAnsi" w:eastAsiaTheme="minorEastAsia" w:hAnsiTheme="minorHAnsi" w:cstheme="minorBidi"/>
      <w:sz w:val="24"/>
      <w:szCs w:val="22"/>
    </w:rPr>
  </w:style>
  <w:style w:type="paragraph" w:customStyle="1" w:styleId="15">
    <w:name w:val="样式 行距: 1.5 倍行距"/>
    <w:basedOn w:val="a"/>
    <w:qFormat/>
    <w:pPr>
      <w:spacing w:line="360" w:lineRule="auto"/>
      <w:ind w:left="210" w:right="210" w:firstLine="510"/>
    </w:pPr>
    <w:rPr>
      <w:rFonts w:eastAsia="楷体_GB231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1287</Words>
  <Characters>7340</Characters>
  <Application>Microsoft Office Word</Application>
  <DocSecurity>0</DocSecurity>
  <Lines>61</Lines>
  <Paragraphs>17</Paragraphs>
  <ScaleCrop>false</ScaleCrop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17541</dc:creator>
  <cp:lastModifiedBy>Qianhao Sun</cp:lastModifiedBy>
  <cp:revision>7</cp:revision>
  <dcterms:created xsi:type="dcterms:W3CDTF">2025-05-17T07:29:00Z</dcterms:created>
  <dcterms:modified xsi:type="dcterms:W3CDTF">2025-07-01T13:27:00Z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eyJoZGlkIjoiMjVjMDY4OTA4Y2M2NjI5MjU5ZDhhMTBkZDA0M2FhNmUiLCJ1c2VySWQiOiIxNTI0MDA3NDM2In0=</vt:lpwstr>
  </property>
  <property fmtid="{D5CDD505-2E9C-101B-9397-08002B2CF9AE}" pid="4" name="ICV">
    <vt:lpwstr>0C328A2C9E624A9E946B8C8897EEF294_12</vt:lpwstr>
  </property>
</Properties>
</file>